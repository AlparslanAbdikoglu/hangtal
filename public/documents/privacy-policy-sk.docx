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55E3" w:rsidRPr="001455E3" w:rsidRDefault="001455E3" w:rsidP="001455E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Ochrana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osobných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údajov</w:t>
      </w:r>
      <w:proofErr w:type="spellEnd"/>
    </w:p>
    <w:p w:rsidR="001455E3" w:rsidRDefault="001455E3" w:rsidP="00A35908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US"/>
        </w:rPr>
      </w:pPr>
    </w:p>
    <w:p w:rsidR="00C84CA2" w:rsidRDefault="00A35908" w:rsidP="00A35908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C84CA2">
        <w:rPr>
          <w:rFonts w:ascii="Times New Roman" w:hAnsi="Times New Roman" w:cs="Times New Roman"/>
          <w:lang w:val="en-US"/>
        </w:rPr>
        <w:t>Zmluvné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strany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dohodli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4CA2">
        <w:rPr>
          <w:rFonts w:ascii="Times New Roman" w:hAnsi="Times New Roman" w:cs="Times New Roman"/>
          <w:lang w:val="en-US"/>
        </w:rPr>
        <w:t>že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kupujúci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oznámi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predávajúcemu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svoje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meno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84CA2">
        <w:rPr>
          <w:rFonts w:ascii="Times New Roman" w:hAnsi="Times New Roman" w:cs="Times New Roman"/>
          <w:lang w:val="en-US"/>
        </w:rPr>
        <w:t>priezvisko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4CA2">
        <w:rPr>
          <w:rFonts w:ascii="Times New Roman" w:hAnsi="Times New Roman" w:cs="Times New Roman"/>
          <w:lang w:val="en-US"/>
        </w:rPr>
        <w:t>adresu</w:t>
      </w:r>
      <w:proofErr w:type="spellEnd"/>
      <w:r w:rsidR="00CE4417"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E4417" w:rsidRPr="00C84CA2">
        <w:rPr>
          <w:rFonts w:ascii="Times New Roman" w:hAnsi="Times New Roman" w:cs="Times New Roman"/>
          <w:lang w:val="en-US"/>
        </w:rPr>
        <w:t>trvalého</w:t>
      </w:r>
      <w:proofErr w:type="spellEnd"/>
      <w:r w:rsidR="00CE4417"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E4417" w:rsidRPr="00C84CA2">
        <w:rPr>
          <w:rFonts w:ascii="Times New Roman" w:hAnsi="Times New Roman" w:cs="Times New Roman"/>
          <w:lang w:val="en-US"/>
        </w:rPr>
        <w:t>bydliska</w:t>
      </w:r>
      <w:proofErr w:type="spellEnd"/>
      <w:r w:rsidRPr="00C84CA2">
        <w:rPr>
          <w:rFonts w:ascii="Times New Roman" w:hAnsi="Times New Roman" w:cs="Times New Roman"/>
          <w:lang w:val="en-US"/>
        </w:rPr>
        <w:t>,</w:t>
      </w:r>
      <w:r w:rsidR="0056752C"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752C" w:rsidRPr="00C84CA2">
        <w:rPr>
          <w:rFonts w:ascii="Times New Roman" w:hAnsi="Times New Roman" w:cs="Times New Roman"/>
          <w:lang w:val="en-US"/>
        </w:rPr>
        <w:t>dodaciu</w:t>
      </w:r>
      <w:proofErr w:type="spellEnd"/>
      <w:r w:rsidR="0056752C"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752C" w:rsidRPr="00C84CA2">
        <w:rPr>
          <w:rFonts w:ascii="Times New Roman" w:hAnsi="Times New Roman" w:cs="Times New Roman"/>
          <w:lang w:val="en-US"/>
        </w:rPr>
        <w:t>adresu</w:t>
      </w:r>
      <w:proofErr w:type="spellEnd"/>
      <w:r w:rsidR="0056752C"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6752C" w:rsidRPr="00C84CA2">
        <w:rPr>
          <w:rFonts w:ascii="Times New Roman" w:hAnsi="Times New Roman" w:cs="Times New Roman"/>
          <w:lang w:val="en-US"/>
        </w:rPr>
        <w:t>číslo</w:t>
      </w:r>
      <w:proofErr w:type="spellEnd"/>
      <w:r w:rsidR="0056752C"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752C" w:rsidRPr="00C84CA2">
        <w:rPr>
          <w:rFonts w:ascii="Times New Roman" w:hAnsi="Times New Roman" w:cs="Times New Roman"/>
          <w:lang w:val="en-US"/>
        </w:rPr>
        <w:t>telefónu</w:t>
      </w:r>
      <w:proofErr w:type="spellEnd"/>
      <w:r w:rsidR="0056752C" w:rsidRPr="00C84CA2">
        <w:rPr>
          <w:rFonts w:ascii="Times New Roman" w:hAnsi="Times New Roman" w:cs="Times New Roman"/>
          <w:lang w:val="en-US"/>
        </w:rPr>
        <w:t xml:space="preserve"> a</w:t>
      </w:r>
      <w:r w:rsidRPr="00C84CA2">
        <w:rPr>
          <w:rFonts w:ascii="Times New Roman" w:hAnsi="Times New Roman" w:cs="Times New Roman"/>
          <w:lang w:val="en-US"/>
        </w:rPr>
        <w:t xml:space="preserve"> </w:t>
      </w:r>
      <w:r w:rsidR="00CE4417" w:rsidRPr="00C84CA2">
        <w:rPr>
          <w:rFonts w:ascii="Times New Roman" w:hAnsi="Times New Roman" w:cs="Times New Roman"/>
          <w:lang w:val="en-US"/>
        </w:rPr>
        <w:t>e-</w:t>
      </w:r>
      <w:proofErr w:type="spellStart"/>
      <w:r w:rsidR="00C84CA2" w:rsidRPr="00C84CA2">
        <w:rPr>
          <w:rFonts w:ascii="Times New Roman" w:hAnsi="Times New Roman" w:cs="Times New Roman"/>
          <w:lang w:val="en-US"/>
        </w:rPr>
        <w:t>mailovú</w:t>
      </w:r>
      <w:proofErr w:type="spellEnd"/>
      <w:r w:rsidR="00C84CA2"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4CA2" w:rsidRPr="00C84CA2">
        <w:rPr>
          <w:rFonts w:ascii="Times New Roman" w:hAnsi="Times New Roman" w:cs="Times New Roman"/>
          <w:lang w:val="en-US"/>
        </w:rPr>
        <w:t>adresu</w:t>
      </w:r>
      <w:proofErr w:type="spellEnd"/>
      <w:r w:rsidR="00C84CA2" w:rsidRPr="00C84CA2">
        <w:rPr>
          <w:rFonts w:ascii="Times New Roman" w:hAnsi="Times New Roman" w:cs="Times New Roman"/>
          <w:lang w:val="en-US"/>
        </w:rPr>
        <w:t>.</w:t>
      </w:r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Kupujúci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poskytuje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predávajúcemu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dobrovoľne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za </w:t>
      </w:r>
      <w:proofErr w:type="spellStart"/>
      <w:r w:rsidRPr="00C84CA2">
        <w:rPr>
          <w:rFonts w:ascii="Times New Roman" w:hAnsi="Times New Roman" w:cs="Times New Roman"/>
          <w:lang w:val="en-US"/>
        </w:rPr>
        <w:t>účelom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splnenia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jeho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povinností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vyplývajúcich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C84CA2">
        <w:rPr>
          <w:rFonts w:ascii="Times New Roman" w:hAnsi="Times New Roman" w:cs="Times New Roman"/>
          <w:lang w:val="en-US"/>
        </w:rPr>
        <w:t>kúpnej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zmluvy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84CA2">
        <w:rPr>
          <w:rFonts w:ascii="Times New Roman" w:hAnsi="Times New Roman" w:cs="Times New Roman"/>
          <w:lang w:val="en-US"/>
        </w:rPr>
        <w:t>ďalšej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komunikácie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  s </w:t>
      </w:r>
      <w:proofErr w:type="spellStart"/>
      <w:r w:rsidRPr="00C84CA2">
        <w:rPr>
          <w:rFonts w:ascii="Times New Roman" w:hAnsi="Times New Roman" w:cs="Times New Roman"/>
          <w:lang w:val="en-US"/>
        </w:rPr>
        <w:t>ním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</w:t>
      </w:r>
    </w:p>
    <w:p w:rsidR="00A35908" w:rsidRPr="00C84CA2" w:rsidRDefault="00A35908" w:rsidP="00A35908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C84CA2">
        <w:rPr>
          <w:rFonts w:ascii="Times New Roman" w:hAnsi="Times New Roman" w:cs="Times New Roman"/>
          <w:lang w:val="en-US"/>
        </w:rPr>
        <w:t>Kupujúci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zaslaním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objednávky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predávajúcemu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čestne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prehlasuje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4CA2">
        <w:rPr>
          <w:rFonts w:ascii="Times New Roman" w:hAnsi="Times New Roman" w:cs="Times New Roman"/>
          <w:lang w:val="en-US"/>
        </w:rPr>
        <w:t>že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dáva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súhlas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84CA2">
        <w:rPr>
          <w:rFonts w:ascii="Times New Roman" w:hAnsi="Times New Roman" w:cs="Times New Roman"/>
          <w:lang w:val="en-US"/>
        </w:rPr>
        <w:t>zmysle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ust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§ 11 </w:t>
      </w:r>
      <w:proofErr w:type="spellStart"/>
      <w:r w:rsidRPr="00C84CA2">
        <w:rPr>
          <w:rFonts w:ascii="Times New Roman" w:hAnsi="Times New Roman" w:cs="Times New Roman"/>
          <w:lang w:val="en-US"/>
        </w:rPr>
        <w:t>ods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1 </w:t>
      </w:r>
      <w:proofErr w:type="spellStart"/>
      <w:r w:rsidRPr="00C84CA2">
        <w:rPr>
          <w:rFonts w:ascii="Times New Roman" w:hAnsi="Times New Roman" w:cs="Times New Roman"/>
          <w:lang w:val="en-US"/>
        </w:rPr>
        <w:t>zákona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č. 122/2013 </w:t>
      </w:r>
      <w:proofErr w:type="spellStart"/>
      <w:r w:rsidRPr="00C84CA2">
        <w:rPr>
          <w:rFonts w:ascii="Times New Roman" w:hAnsi="Times New Roman" w:cs="Times New Roman"/>
          <w:lang w:val="en-US"/>
        </w:rPr>
        <w:t>Z.z.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C84CA2">
        <w:rPr>
          <w:rFonts w:ascii="Times New Roman" w:hAnsi="Times New Roman" w:cs="Times New Roman"/>
          <w:lang w:val="en-US"/>
        </w:rPr>
        <w:t>ochrane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osobných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údajov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84CA2">
        <w:rPr>
          <w:rFonts w:ascii="Times New Roman" w:hAnsi="Times New Roman" w:cs="Times New Roman"/>
          <w:lang w:val="en-US"/>
        </w:rPr>
        <w:t>znení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neskorších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predpisov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84CA2">
        <w:rPr>
          <w:rFonts w:ascii="Times New Roman" w:hAnsi="Times New Roman" w:cs="Times New Roman"/>
          <w:lang w:val="en-US"/>
        </w:rPr>
        <w:t>ďalej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len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„</w:t>
      </w:r>
      <w:proofErr w:type="spellStart"/>
      <w:r w:rsidRPr="00C84CA2">
        <w:rPr>
          <w:rFonts w:ascii="Times New Roman" w:hAnsi="Times New Roman" w:cs="Times New Roman"/>
          <w:lang w:val="en-US"/>
        </w:rPr>
        <w:t>ZnOOÚ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“), aby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spracoval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84CA2">
        <w:rPr>
          <w:rFonts w:ascii="Times New Roman" w:hAnsi="Times New Roman" w:cs="Times New Roman"/>
          <w:lang w:val="en-US"/>
        </w:rPr>
        <w:t>uschovával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jeho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4CA2">
        <w:rPr>
          <w:rFonts w:ascii="Times New Roman" w:hAnsi="Times New Roman" w:cs="Times New Roman"/>
          <w:lang w:val="en-US"/>
        </w:rPr>
        <w:t>najmä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tie, </w:t>
      </w:r>
      <w:proofErr w:type="spellStart"/>
      <w:r w:rsidRPr="00C84CA2">
        <w:rPr>
          <w:rFonts w:ascii="Times New Roman" w:hAnsi="Times New Roman" w:cs="Times New Roman"/>
          <w:lang w:val="en-US"/>
        </w:rPr>
        <w:t>ktoré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sú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uvedené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vyššie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a/</w:t>
      </w:r>
      <w:proofErr w:type="spellStart"/>
      <w:r w:rsidRPr="00C84CA2">
        <w:rPr>
          <w:rFonts w:ascii="Times New Roman" w:hAnsi="Times New Roman" w:cs="Times New Roman"/>
          <w:lang w:val="en-US"/>
        </w:rPr>
        <w:t>alebo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ktoré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sú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potrebné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činnosti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84CA2">
        <w:rPr>
          <w:rFonts w:ascii="Times New Roman" w:hAnsi="Times New Roman" w:cs="Times New Roman"/>
          <w:lang w:val="en-US"/>
        </w:rPr>
        <w:t>spracovával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ich </w:t>
      </w:r>
      <w:proofErr w:type="spellStart"/>
      <w:r w:rsidRPr="00C84CA2">
        <w:rPr>
          <w:rFonts w:ascii="Times New Roman" w:hAnsi="Times New Roman" w:cs="Times New Roman"/>
          <w:lang w:val="en-US"/>
        </w:rPr>
        <w:t>vo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všetkých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svojich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informačných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systémoch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zaväzuje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4CA2">
        <w:rPr>
          <w:rFonts w:ascii="Times New Roman" w:hAnsi="Times New Roman" w:cs="Times New Roman"/>
          <w:lang w:val="en-US"/>
        </w:rPr>
        <w:t>že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bude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C84CA2">
        <w:rPr>
          <w:rFonts w:ascii="Times New Roman" w:hAnsi="Times New Roman" w:cs="Times New Roman"/>
          <w:lang w:val="en-US"/>
        </w:rPr>
        <w:t>osobnými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údajmi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kupujúceho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zaobchádzať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C84CA2">
        <w:rPr>
          <w:rFonts w:ascii="Times New Roman" w:hAnsi="Times New Roman" w:cs="Times New Roman"/>
          <w:lang w:val="en-US"/>
        </w:rPr>
        <w:t>nakladať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84CA2">
        <w:rPr>
          <w:rFonts w:ascii="Times New Roman" w:hAnsi="Times New Roman" w:cs="Times New Roman"/>
          <w:lang w:val="en-US"/>
        </w:rPr>
        <w:t>súlade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C84CA2">
        <w:rPr>
          <w:rFonts w:ascii="Times New Roman" w:hAnsi="Times New Roman" w:cs="Times New Roman"/>
          <w:lang w:val="en-US"/>
        </w:rPr>
        <w:t>platnými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právnymi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predpismi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SR.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spracúva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kupujúceho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len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C84CA2">
        <w:rPr>
          <w:rFonts w:ascii="Times New Roman" w:hAnsi="Times New Roman" w:cs="Times New Roman"/>
          <w:lang w:val="en-US"/>
        </w:rPr>
        <w:t>dobu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nevyhnutnú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na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splnenie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svojich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povinností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vyplývajúcich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zo </w:t>
      </w:r>
      <w:proofErr w:type="spellStart"/>
      <w:r w:rsidRPr="00C84CA2">
        <w:rPr>
          <w:rFonts w:ascii="Times New Roman" w:hAnsi="Times New Roman" w:cs="Times New Roman"/>
          <w:lang w:val="en-US"/>
        </w:rPr>
        <w:t>zmluvy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a zo </w:t>
      </w:r>
      <w:proofErr w:type="spellStart"/>
      <w:r w:rsidRPr="00C84CA2">
        <w:rPr>
          <w:rFonts w:ascii="Times New Roman" w:hAnsi="Times New Roman" w:cs="Times New Roman"/>
          <w:lang w:val="en-US"/>
        </w:rPr>
        <w:t>všeobecne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záväzných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právnych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predpisov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84CA2">
        <w:rPr>
          <w:rFonts w:ascii="Times New Roman" w:hAnsi="Times New Roman" w:cs="Times New Roman"/>
          <w:lang w:val="en-US"/>
        </w:rPr>
        <w:t>Predávajúci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po </w:t>
      </w:r>
      <w:proofErr w:type="spellStart"/>
      <w:r w:rsidRPr="00C84CA2">
        <w:rPr>
          <w:rFonts w:ascii="Times New Roman" w:hAnsi="Times New Roman" w:cs="Times New Roman"/>
          <w:lang w:val="en-US"/>
        </w:rPr>
        <w:t>splnení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účelu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spracúvania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zabezpečí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bezodkladne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likvidáciu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osobných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údajov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kupujúceho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C84CA2">
        <w:rPr>
          <w:rFonts w:ascii="Times New Roman" w:hAnsi="Times New Roman" w:cs="Times New Roman"/>
          <w:lang w:val="en-US"/>
        </w:rPr>
        <w:t>súlade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C84CA2">
        <w:rPr>
          <w:rFonts w:ascii="Times New Roman" w:hAnsi="Times New Roman" w:cs="Times New Roman"/>
          <w:lang w:val="en-US"/>
        </w:rPr>
        <w:t>ust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§ 17 </w:t>
      </w:r>
      <w:proofErr w:type="spellStart"/>
      <w:r w:rsidRPr="00C84CA2">
        <w:rPr>
          <w:rFonts w:ascii="Times New Roman" w:hAnsi="Times New Roman" w:cs="Times New Roman"/>
          <w:lang w:val="en-US"/>
        </w:rPr>
        <w:t>ods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1 </w:t>
      </w:r>
      <w:proofErr w:type="spellStart"/>
      <w:r w:rsidRPr="00C84CA2">
        <w:rPr>
          <w:rFonts w:ascii="Times New Roman" w:hAnsi="Times New Roman" w:cs="Times New Roman"/>
          <w:lang w:val="en-US"/>
        </w:rPr>
        <w:t>ZnOOÚ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84CA2">
        <w:rPr>
          <w:rFonts w:ascii="Times New Roman" w:hAnsi="Times New Roman" w:cs="Times New Roman"/>
          <w:lang w:val="en-US"/>
        </w:rPr>
        <w:t>Súhlas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C84CA2">
        <w:rPr>
          <w:rFonts w:ascii="Times New Roman" w:hAnsi="Times New Roman" w:cs="Times New Roman"/>
          <w:lang w:val="en-US"/>
        </w:rPr>
        <w:t>spracovaním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osobných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údajov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môže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kupujúci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odvolať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kedykoľvek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písomnou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formou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84CA2">
        <w:rPr>
          <w:rFonts w:ascii="Times New Roman" w:hAnsi="Times New Roman" w:cs="Times New Roman"/>
          <w:lang w:val="en-US"/>
        </w:rPr>
        <w:t>Kupujúci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berie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na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vedomie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84CA2">
        <w:rPr>
          <w:rFonts w:ascii="Times New Roman" w:hAnsi="Times New Roman" w:cs="Times New Roman"/>
          <w:lang w:val="en-US"/>
        </w:rPr>
        <w:t>že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jeho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údaje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budú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sprístupnené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alebo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poskytnuté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tretej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osobe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84CA2">
        <w:rPr>
          <w:rFonts w:ascii="Times New Roman" w:hAnsi="Times New Roman" w:cs="Times New Roman"/>
          <w:lang w:val="en-US"/>
        </w:rPr>
        <w:t>napr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84CA2">
        <w:rPr>
          <w:rFonts w:ascii="Times New Roman" w:hAnsi="Times New Roman" w:cs="Times New Roman"/>
          <w:lang w:val="en-US"/>
        </w:rPr>
        <w:t>dopravcovi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) za </w:t>
      </w:r>
      <w:proofErr w:type="spellStart"/>
      <w:r w:rsidRPr="00C84CA2">
        <w:rPr>
          <w:rFonts w:ascii="Times New Roman" w:hAnsi="Times New Roman" w:cs="Times New Roman"/>
          <w:lang w:val="en-US"/>
        </w:rPr>
        <w:t>účelom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splnenia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jeho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povinností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vyplývajúcich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z </w:t>
      </w:r>
      <w:proofErr w:type="spellStart"/>
      <w:r w:rsidRPr="00C84CA2">
        <w:rPr>
          <w:rFonts w:ascii="Times New Roman" w:hAnsi="Times New Roman" w:cs="Times New Roman"/>
          <w:lang w:val="en-US"/>
        </w:rPr>
        <w:t>kúpnej</w:t>
      </w:r>
      <w:proofErr w:type="spellEnd"/>
      <w:r w:rsidRPr="00C84C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4CA2">
        <w:rPr>
          <w:rFonts w:ascii="Times New Roman" w:hAnsi="Times New Roman" w:cs="Times New Roman"/>
          <w:lang w:val="en-US"/>
        </w:rPr>
        <w:t>zmluvy</w:t>
      </w:r>
      <w:proofErr w:type="spellEnd"/>
      <w:r w:rsidRPr="00C84CA2">
        <w:rPr>
          <w:rFonts w:ascii="Times New Roman" w:hAnsi="Times New Roman" w:cs="Times New Roman"/>
          <w:lang w:val="en-US"/>
        </w:rPr>
        <w:t>.</w:t>
      </w:r>
    </w:p>
    <w:p w:rsidR="00A35908" w:rsidRPr="00B41D91" w:rsidRDefault="00A35908" w:rsidP="00B41D91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B41D91">
        <w:rPr>
          <w:rFonts w:ascii="Times New Roman" w:hAnsi="Times New Roman" w:cs="Times New Roman"/>
          <w:lang w:val="en-US"/>
        </w:rPr>
        <w:t>Predávajúci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vyhlasuje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41D91">
        <w:rPr>
          <w:rFonts w:ascii="Times New Roman" w:hAnsi="Times New Roman" w:cs="Times New Roman"/>
          <w:lang w:val="en-US"/>
        </w:rPr>
        <w:t>že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B41D91">
        <w:rPr>
          <w:rFonts w:ascii="Times New Roman" w:hAnsi="Times New Roman" w:cs="Times New Roman"/>
          <w:lang w:val="en-US"/>
        </w:rPr>
        <w:t>súlade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B41D91">
        <w:rPr>
          <w:rFonts w:ascii="Times New Roman" w:hAnsi="Times New Roman" w:cs="Times New Roman"/>
          <w:lang w:val="en-US"/>
        </w:rPr>
        <w:t>ust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. § 6 </w:t>
      </w:r>
      <w:proofErr w:type="spellStart"/>
      <w:r w:rsidRPr="00B41D91">
        <w:rPr>
          <w:rFonts w:ascii="Times New Roman" w:hAnsi="Times New Roman" w:cs="Times New Roman"/>
          <w:lang w:val="en-US"/>
        </w:rPr>
        <w:t>ods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. 2 </w:t>
      </w:r>
      <w:proofErr w:type="spellStart"/>
      <w:r w:rsidRPr="00B41D91">
        <w:rPr>
          <w:rFonts w:ascii="Times New Roman" w:hAnsi="Times New Roman" w:cs="Times New Roman"/>
          <w:lang w:val="en-US"/>
        </w:rPr>
        <w:t>písm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. c) </w:t>
      </w:r>
      <w:proofErr w:type="spellStart"/>
      <w:r w:rsidRPr="00B41D91">
        <w:rPr>
          <w:rFonts w:ascii="Times New Roman" w:hAnsi="Times New Roman" w:cs="Times New Roman"/>
          <w:lang w:val="en-US"/>
        </w:rPr>
        <w:t>ZnOOÚ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osobné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údaje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bude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získavať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výlučne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na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účel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41D91">
        <w:rPr>
          <w:rFonts w:ascii="Times New Roman" w:hAnsi="Times New Roman" w:cs="Times New Roman"/>
          <w:lang w:val="en-US"/>
        </w:rPr>
        <w:t>uvedené</w:t>
      </w:r>
      <w:proofErr w:type="spellEnd"/>
      <w:r w:rsidRPr="00B41D91">
        <w:rPr>
          <w:rFonts w:ascii="Times New Roman" w:hAnsi="Times New Roman" w:cs="Times New Roman"/>
          <w:lang w:val="en-US"/>
        </w:rPr>
        <w:t xml:space="preserve"> </w:t>
      </w:r>
      <w:r w:rsidR="0063268E">
        <w:rPr>
          <w:rFonts w:ascii="Times New Roman" w:hAnsi="Times New Roman" w:cs="Times New Roman"/>
          <w:lang w:val="en-US"/>
        </w:rPr>
        <w:t xml:space="preserve">v </w:t>
      </w:r>
      <w:proofErr w:type="spellStart"/>
      <w:r w:rsidR="0063268E">
        <w:rPr>
          <w:rFonts w:ascii="Times New Roman" w:hAnsi="Times New Roman" w:cs="Times New Roman"/>
          <w:lang w:val="en-US"/>
        </w:rPr>
        <w:t>sekcii</w:t>
      </w:r>
      <w:proofErr w:type="spellEnd"/>
      <w:r w:rsidR="0063268E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="0063268E">
        <w:rPr>
          <w:rFonts w:ascii="Times New Roman" w:hAnsi="Times New Roman" w:cs="Times New Roman"/>
          <w:lang w:val="en-US"/>
        </w:rPr>
        <w:t>ochrane</w:t>
      </w:r>
      <w:proofErr w:type="spellEnd"/>
      <w:r w:rsid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3268E">
        <w:rPr>
          <w:rFonts w:ascii="Times New Roman" w:hAnsi="Times New Roman" w:cs="Times New Roman"/>
          <w:lang w:val="en-US"/>
        </w:rPr>
        <w:t>osobných</w:t>
      </w:r>
      <w:proofErr w:type="spellEnd"/>
      <w:r w:rsid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3268E">
        <w:rPr>
          <w:rFonts w:ascii="Times New Roman" w:hAnsi="Times New Roman" w:cs="Times New Roman"/>
          <w:lang w:val="en-US"/>
        </w:rPr>
        <w:t>údajov</w:t>
      </w:r>
      <w:proofErr w:type="spellEnd"/>
      <w:r w:rsidR="0063268E">
        <w:rPr>
          <w:rFonts w:ascii="Times New Roman" w:hAnsi="Times New Roman" w:cs="Times New Roman"/>
          <w:lang w:val="en-US"/>
        </w:rPr>
        <w:t>.</w:t>
      </w:r>
    </w:p>
    <w:p w:rsidR="00A35908" w:rsidRPr="0063268E" w:rsidRDefault="00A35908" w:rsidP="0063268E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63268E">
        <w:rPr>
          <w:rFonts w:ascii="Times New Roman" w:hAnsi="Times New Roman" w:cs="Times New Roman"/>
          <w:lang w:val="en-US"/>
        </w:rPr>
        <w:t>Predávajúci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vyhlasuje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3268E">
        <w:rPr>
          <w:rFonts w:ascii="Times New Roman" w:hAnsi="Times New Roman" w:cs="Times New Roman"/>
          <w:lang w:val="en-US"/>
        </w:rPr>
        <w:t>že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63268E">
        <w:rPr>
          <w:rFonts w:ascii="Times New Roman" w:hAnsi="Times New Roman" w:cs="Times New Roman"/>
          <w:lang w:val="en-US"/>
        </w:rPr>
        <w:t>súlade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63268E">
        <w:rPr>
          <w:rFonts w:ascii="Times New Roman" w:hAnsi="Times New Roman" w:cs="Times New Roman"/>
          <w:lang w:val="en-US"/>
        </w:rPr>
        <w:t>ust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. § 6 </w:t>
      </w:r>
      <w:proofErr w:type="spellStart"/>
      <w:r w:rsidRPr="0063268E">
        <w:rPr>
          <w:rFonts w:ascii="Times New Roman" w:hAnsi="Times New Roman" w:cs="Times New Roman"/>
          <w:lang w:val="en-US"/>
        </w:rPr>
        <w:t>ods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. 2 </w:t>
      </w:r>
      <w:proofErr w:type="spellStart"/>
      <w:r w:rsidRPr="0063268E">
        <w:rPr>
          <w:rFonts w:ascii="Times New Roman" w:hAnsi="Times New Roman" w:cs="Times New Roman"/>
          <w:lang w:val="en-US"/>
        </w:rPr>
        <w:t>písm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. e) </w:t>
      </w:r>
      <w:proofErr w:type="spellStart"/>
      <w:r w:rsidRPr="0063268E">
        <w:rPr>
          <w:rFonts w:ascii="Times New Roman" w:hAnsi="Times New Roman" w:cs="Times New Roman"/>
          <w:lang w:val="en-US"/>
        </w:rPr>
        <w:t>ZnOOÚ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zabezpečí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, aby </w:t>
      </w:r>
      <w:proofErr w:type="spellStart"/>
      <w:r w:rsidRPr="0063268E">
        <w:rPr>
          <w:rFonts w:ascii="Times New Roman" w:hAnsi="Times New Roman" w:cs="Times New Roman"/>
          <w:lang w:val="en-US"/>
        </w:rPr>
        <w:t>sa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osobné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údaje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spracúvali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3268E">
        <w:rPr>
          <w:rFonts w:ascii="Times New Roman" w:hAnsi="Times New Roman" w:cs="Times New Roman"/>
          <w:lang w:val="en-US"/>
        </w:rPr>
        <w:t>využívali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výlučne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spôsobom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3268E">
        <w:rPr>
          <w:rFonts w:ascii="Times New Roman" w:hAnsi="Times New Roman" w:cs="Times New Roman"/>
          <w:lang w:val="en-US"/>
        </w:rPr>
        <w:t>ktorý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zodpovedá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účelu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3268E">
        <w:rPr>
          <w:rFonts w:ascii="Times New Roman" w:hAnsi="Times New Roman" w:cs="Times New Roman"/>
          <w:lang w:val="en-US"/>
        </w:rPr>
        <w:t>na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ktorý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boli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zhromaždené</w:t>
      </w:r>
      <w:proofErr w:type="spellEnd"/>
      <w:r w:rsidRPr="0063268E">
        <w:rPr>
          <w:rFonts w:ascii="Times New Roman" w:hAnsi="Times New Roman" w:cs="Times New Roman"/>
          <w:lang w:val="en-US"/>
        </w:rPr>
        <w:t>.</w:t>
      </w:r>
    </w:p>
    <w:p w:rsidR="00A35908" w:rsidRPr="0063268E" w:rsidRDefault="00A35908" w:rsidP="0063268E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63268E">
        <w:rPr>
          <w:rFonts w:ascii="Times New Roman" w:hAnsi="Times New Roman" w:cs="Times New Roman"/>
          <w:lang w:val="en-US"/>
        </w:rPr>
        <w:t>Predávajúci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vyhlasuje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3268E">
        <w:rPr>
          <w:rFonts w:ascii="Times New Roman" w:hAnsi="Times New Roman" w:cs="Times New Roman"/>
          <w:lang w:val="en-US"/>
        </w:rPr>
        <w:t>že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63268E">
        <w:rPr>
          <w:rFonts w:ascii="Times New Roman" w:hAnsi="Times New Roman" w:cs="Times New Roman"/>
          <w:lang w:val="en-US"/>
        </w:rPr>
        <w:t>súlade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63268E">
        <w:rPr>
          <w:rFonts w:ascii="Times New Roman" w:hAnsi="Times New Roman" w:cs="Times New Roman"/>
          <w:lang w:val="en-US"/>
        </w:rPr>
        <w:t>ust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§ 6 </w:t>
      </w:r>
      <w:proofErr w:type="spellStart"/>
      <w:r w:rsidRPr="0063268E">
        <w:rPr>
          <w:rFonts w:ascii="Times New Roman" w:hAnsi="Times New Roman" w:cs="Times New Roman"/>
          <w:lang w:val="en-US"/>
        </w:rPr>
        <w:t>ods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. 2 </w:t>
      </w:r>
      <w:proofErr w:type="spellStart"/>
      <w:r w:rsidRPr="0063268E">
        <w:rPr>
          <w:rFonts w:ascii="Times New Roman" w:hAnsi="Times New Roman" w:cs="Times New Roman"/>
          <w:lang w:val="en-US"/>
        </w:rPr>
        <w:t>písm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3268E">
        <w:rPr>
          <w:rFonts w:ascii="Times New Roman" w:hAnsi="Times New Roman" w:cs="Times New Roman"/>
          <w:lang w:val="en-US"/>
        </w:rPr>
        <w:t>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63268E">
        <w:rPr>
          <w:rFonts w:ascii="Times New Roman" w:hAnsi="Times New Roman" w:cs="Times New Roman"/>
          <w:lang w:val="en-US"/>
        </w:rPr>
        <w:t>ZnOOÚ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bude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spracúvať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osobné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údaje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63268E">
        <w:rPr>
          <w:rFonts w:ascii="Times New Roman" w:hAnsi="Times New Roman" w:cs="Times New Roman"/>
          <w:lang w:val="en-US"/>
        </w:rPr>
        <w:t>súlade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Pr="0063268E">
        <w:rPr>
          <w:rFonts w:ascii="Times New Roman" w:hAnsi="Times New Roman" w:cs="Times New Roman"/>
          <w:lang w:val="en-US"/>
        </w:rPr>
        <w:t>dobrými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mravmi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3268E">
        <w:rPr>
          <w:rFonts w:ascii="Times New Roman" w:hAnsi="Times New Roman" w:cs="Times New Roman"/>
          <w:lang w:val="en-US"/>
        </w:rPr>
        <w:t>bude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konať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spôsobom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3268E">
        <w:rPr>
          <w:rFonts w:ascii="Times New Roman" w:hAnsi="Times New Roman" w:cs="Times New Roman"/>
          <w:lang w:val="en-US"/>
        </w:rPr>
        <w:t>ktorý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neodporuje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ZnOOÚ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ani </w:t>
      </w:r>
      <w:proofErr w:type="spellStart"/>
      <w:r w:rsidRPr="0063268E">
        <w:rPr>
          <w:rFonts w:ascii="Times New Roman" w:hAnsi="Times New Roman" w:cs="Times New Roman"/>
          <w:lang w:val="en-US"/>
        </w:rPr>
        <w:t>iným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všeobecne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záväzným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právnym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predpisom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a ani ich </w:t>
      </w:r>
      <w:proofErr w:type="spellStart"/>
      <w:r w:rsidRPr="0063268E">
        <w:rPr>
          <w:rFonts w:ascii="Times New Roman" w:hAnsi="Times New Roman" w:cs="Times New Roman"/>
          <w:lang w:val="en-US"/>
        </w:rPr>
        <w:t>nebude</w:t>
      </w:r>
      <w:proofErr w:type="spellEnd"/>
      <w:r w:rsidRPr="006326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268E">
        <w:rPr>
          <w:rFonts w:ascii="Times New Roman" w:hAnsi="Times New Roman" w:cs="Times New Roman"/>
          <w:lang w:val="en-US"/>
        </w:rPr>
        <w:t>obchádzať</w:t>
      </w:r>
      <w:proofErr w:type="spellEnd"/>
      <w:r w:rsidRPr="0063268E">
        <w:rPr>
          <w:rFonts w:ascii="Times New Roman" w:hAnsi="Times New Roman" w:cs="Times New Roman"/>
          <w:lang w:val="en-US"/>
        </w:rPr>
        <w:t>.</w:t>
      </w:r>
    </w:p>
    <w:p w:rsidR="00A35908" w:rsidRPr="00E47EFC" w:rsidRDefault="00A35908" w:rsidP="00E47EFC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E47EFC">
        <w:rPr>
          <w:rFonts w:ascii="Times New Roman" w:hAnsi="Times New Roman" w:cs="Times New Roman"/>
          <w:lang w:val="en-US"/>
        </w:rPr>
        <w:t>Kupujúci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na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základe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písomnej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žiadosti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alebo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osobne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47EFC">
        <w:rPr>
          <w:rFonts w:ascii="Times New Roman" w:hAnsi="Times New Roman" w:cs="Times New Roman"/>
          <w:lang w:val="en-US"/>
        </w:rPr>
        <w:t>ak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vec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neznesie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odklad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47EFC">
        <w:rPr>
          <w:rFonts w:ascii="Times New Roman" w:hAnsi="Times New Roman" w:cs="Times New Roman"/>
          <w:lang w:val="en-US"/>
        </w:rPr>
        <w:t>má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právo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u </w:t>
      </w:r>
      <w:proofErr w:type="spellStart"/>
      <w:r w:rsidRPr="00E47EFC">
        <w:rPr>
          <w:rFonts w:ascii="Times New Roman" w:hAnsi="Times New Roman" w:cs="Times New Roman"/>
          <w:lang w:val="en-US"/>
        </w:rPr>
        <w:t>predávajúceho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kedykoľvek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namietať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voči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spracúvaniu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osobných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údajov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47EFC">
        <w:rPr>
          <w:rFonts w:ascii="Times New Roman" w:hAnsi="Times New Roman" w:cs="Times New Roman"/>
          <w:lang w:val="en-US"/>
        </w:rPr>
        <w:t>prípadoch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podľa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§ 10 </w:t>
      </w:r>
      <w:proofErr w:type="spellStart"/>
      <w:r w:rsidRPr="00E47EFC">
        <w:rPr>
          <w:rFonts w:ascii="Times New Roman" w:hAnsi="Times New Roman" w:cs="Times New Roman"/>
          <w:lang w:val="en-US"/>
        </w:rPr>
        <w:t>ods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. 3 </w:t>
      </w:r>
      <w:proofErr w:type="spellStart"/>
      <w:r w:rsidRPr="00E47EFC">
        <w:rPr>
          <w:rFonts w:ascii="Times New Roman" w:hAnsi="Times New Roman" w:cs="Times New Roman"/>
          <w:lang w:val="en-US"/>
        </w:rPr>
        <w:t>písm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. a), e), f) </w:t>
      </w:r>
      <w:proofErr w:type="spellStart"/>
      <w:r w:rsidRPr="00E47EFC">
        <w:rPr>
          <w:rFonts w:ascii="Times New Roman" w:hAnsi="Times New Roman" w:cs="Times New Roman"/>
          <w:lang w:val="en-US"/>
        </w:rPr>
        <w:t>alebo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g) </w:t>
      </w:r>
      <w:proofErr w:type="spellStart"/>
      <w:r w:rsidRPr="00E47EFC">
        <w:rPr>
          <w:rFonts w:ascii="Times New Roman" w:hAnsi="Times New Roman" w:cs="Times New Roman"/>
          <w:lang w:val="en-US"/>
        </w:rPr>
        <w:t>ZnOOÚ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vyslovením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oprávnených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dôvodov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alebo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predložením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dôkazov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E47EFC">
        <w:rPr>
          <w:rFonts w:ascii="Times New Roman" w:hAnsi="Times New Roman" w:cs="Times New Roman"/>
          <w:lang w:val="en-US"/>
        </w:rPr>
        <w:t>neoprávnenom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zasahovaní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E47EFC">
        <w:rPr>
          <w:rFonts w:ascii="Times New Roman" w:hAnsi="Times New Roman" w:cs="Times New Roman"/>
          <w:lang w:val="en-US"/>
        </w:rPr>
        <w:t>jej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práv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47EFC">
        <w:rPr>
          <w:rFonts w:ascii="Times New Roman" w:hAnsi="Times New Roman" w:cs="Times New Roman"/>
          <w:lang w:val="en-US"/>
        </w:rPr>
        <w:t>právom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chránených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záujmov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47EFC">
        <w:rPr>
          <w:rFonts w:ascii="Times New Roman" w:hAnsi="Times New Roman" w:cs="Times New Roman"/>
          <w:lang w:val="en-US"/>
        </w:rPr>
        <w:t>ktoré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sú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alebo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môžu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byť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E47EFC">
        <w:rPr>
          <w:rFonts w:ascii="Times New Roman" w:hAnsi="Times New Roman" w:cs="Times New Roman"/>
          <w:lang w:val="en-US"/>
        </w:rPr>
        <w:t>konkrétnom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prípade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takýmto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spracúvaním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osobných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údajov</w:t>
      </w:r>
      <w:proofErr w:type="spellEnd"/>
      <w:r w:rsidRPr="00E47EF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47EFC">
        <w:rPr>
          <w:rFonts w:ascii="Times New Roman" w:hAnsi="Times New Roman" w:cs="Times New Roman"/>
          <w:lang w:val="en-US"/>
        </w:rPr>
        <w:t>poškodené</w:t>
      </w:r>
      <w:proofErr w:type="spellEnd"/>
      <w:r w:rsidRPr="00E47EFC">
        <w:rPr>
          <w:rFonts w:ascii="Times New Roman" w:hAnsi="Times New Roman" w:cs="Times New Roman"/>
          <w:lang w:val="en-US"/>
        </w:rPr>
        <w:t>. </w:t>
      </w:r>
    </w:p>
    <w:p w:rsidR="00A35908" w:rsidRPr="00AA7781" w:rsidRDefault="00A35908" w:rsidP="00AA7781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AA7781">
        <w:rPr>
          <w:rFonts w:ascii="Times New Roman" w:hAnsi="Times New Roman" w:cs="Times New Roman"/>
          <w:lang w:val="en-US"/>
        </w:rPr>
        <w:t>Kupujúci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pri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podozrení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7781">
        <w:rPr>
          <w:rFonts w:ascii="Times New Roman" w:hAnsi="Times New Roman" w:cs="Times New Roman"/>
          <w:lang w:val="en-US"/>
        </w:rPr>
        <w:t>že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jej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osobné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údaje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sa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neoprávnene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spracúvajú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7781">
        <w:rPr>
          <w:rFonts w:ascii="Times New Roman" w:hAnsi="Times New Roman" w:cs="Times New Roman"/>
          <w:lang w:val="en-US"/>
        </w:rPr>
        <w:t>môže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podať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Úradu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na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ochranu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osobných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údajov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Slovenskej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republiky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návrh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na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začatie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konania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AA7781">
        <w:rPr>
          <w:rFonts w:ascii="Times New Roman" w:hAnsi="Times New Roman" w:cs="Times New Roman"/>
          <w:lang w:val="en-US"/>
        </w:rPr>
        <w:t>ochrane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osobných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údajov</w:t>
      </w:r>
      <w:proofErr w:type="spellEnd"/>
      <w:r w:rsidRPr="00AA7781">
        <w:rPr>
          <w:rFonts w:ascii="Times New Roman" w:hAnsi="Times New Roman" w:cs="Times New Roman"/>
          <w:lang w:val="en-US"/>
        </w:rPr>
        <w:t>.</w:t>
      </w:r>
    </w:p>
    <w:p w:rsidR="00A35908" w:rsidRPr="00AA7781" w:rsidRDefault="00A35908" w:rsidP="00AA7781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AA7781">
        <w:rPr>
          <w:rFonts w:ascii="Times New Roman" w:hAnsi="Times New Roman" w:cs="Times New Roman"/>
          <w:lang w:val="en-US"/>
        </w:rPr>
        <w:t xml:space="preserve">Ak </w:t>
      </w:r>
      <w:proofErr w:type="spellStart"/>
      <w:r w:rsidRPr="00AA7781">
        <w:rPr>
          <w:rFonts w:ascii="Times New Roman" w:hAnsi="Times New Roman" w:cs="Times New Roman"/>
          <w:lang w:val="en-US"/>
        </w:rPr>
        <w:t>Kupujúci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nemá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spôsobilosť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na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právne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úkony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Pr="00AA7781">
        <w:rPr>
          <w:rFonts w:ascii="Times New Roman" w:hAnsi="Times New Roman" w:cs="Times New Roman"/>
          <w:lang w:val="en-US"/>
        </w:rPr>
        <w:t>plnom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rozsahu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7781">
        <w:rPr>
          <w:rFonts w:ascii="Times New Roman" w:hAnsi="Times New Roman" w:cs="Times New Roman"/>
          <w:lang w:val="en-US"/>
        </w:rPr>
        <w:t>jej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práva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môže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uplatniť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zákonný</w:t>
      </w:r>
      <w:proofErr w:type="spellEnd"/>
      <w:r w:rsidRPr="00AA778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7781">
        <w:rPr>
          <w:rFonts w:ascii="Times New Roman" w:hAnsi="Times New Roman" w:cs="Times New Roman"/>
          <w:lang w:val="en-US"/>
        </w:rPr>
        <w:t>zástupca</w:t>
      </w:r>
      <w:proofErr w:type="spellEnd"/>
      <w:r w:rsidRPr="00AA7781">
        <w:rPr>
          <w:rFonts w:ascii="Times New Roman" w:hAnsi="Times New Roman" w:cs="Times New Roman"/>
          <w:lang w:val="en-US"/>
        </w:rPr>
        <w:t>.</w:t>
      </w:r>
    </w:p>
    <w:p w:rsidR="00A35908" w:rsidRPr="008613A0" w:rsidRDefault="00A35908" w:rsidP="008613A0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8613A0">
        <w:rPr>
          <w:rFonts w:ascii="Times New Roman" w:hAnsi="Times New Roman" w:cs="Times New Roman"/>
          <w:lang w:val="en-US"/>
        </w:rPr>
        <w:t xml:space="preserve">Ak </w:t>
      </w:r>
      <w:proofErr w:type="spellStart"/>
      <w:r w:rsidRPr="008613A0">
        <w:rPr>
          <w:rFonts w:ascii="Times New Roman" w:hAnsi="Times New Roman" w:cs="Times New Roman"/>
          <w:lang w:val="en-US"/>
        </w:rPr>
        <w:t>kupujúci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nežije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613A0">
        <w:rPr>
          <w:rFonts w:ascii="Times New Roman" w:hAnsi="Times New Roman" w:cs="Times New Roman"/>
          <w:lang w:val="en-US"/>
        </w:rPr>
        <w:t>jej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práva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613A0">
        <w:rPr>
          <w:rFonts w:ascii="Times New Roman" w:hAnsi="Times New Roman" w:cs="Times New Roman"/>
          <w:lang w:val="en-US"/>
        </w:rPr>
        <w:t>ktoré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mala </w:t>
      </w:r>
      <w:proofErr w:type="spellStart"/>
      <w:r w:rsidRPr="008613A0">
        <w:rPr>
          <w:rFonts w:ascii="Times New Roman" w:hAnsi="Times New Roman" w:cs="Times New Roman"/>
          <w:lang w:val="en-US"/>
        </w:rPr>
        <w:t>podľa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tohto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zákona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613A0">
        <w:rPr>
          <w:rFonts w:ascii="Times New Roman" w:hAnsi="Times New Roman" w:cs="Times New Roman"/>
          <w:lang w:val="en-US"/>
        </w:rPr>
        <w:t>môže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uplatniť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blízka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osoba</w:t>
      </w:r>
      <w:proofErr w:type="spellEnd"/>
      <w:r w:rsidRPr="008613A0">
        <w:rPr>
          <w:rFonts w:ascii="Times New Roman" w:hAnsi="Times New Roman" w:cs="Times New Roman"/>
          <w:lang w:val="en-US"/>
        </w:rPr>
        <w:t>.</w:t>
      </w:r>
    </w:p>
    <w:p w:rsidR="00A35908" w:rsidRPr="008613A0" w:rsidRDefault="00A35908" w:rsidP="008613A0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613A0">
        <w:rPr>
          <w:rFonts w:ascii="Times New Roman" w:hAnsi="Times New Roman" w:cs="Times New Roman"/>
          <w:lang w:val="en-US"/>
        </w:rPr>
        <w:t>Predávajúci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je </w:t>
      </w:r>
      <w:proofErr w:type="spellStart"/>
      <w:r w:rsidRPr="008613A0">
        <w:rPr>
          <w:rFonts w:ascii="Times New Roman" w:hAnsi="Times New Roman" w:cs="Times New Roman"/>
          <w:lang w:val="en-US"/>
        </w:rPr>
        <w:t>povinný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písomne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vybaviť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613A0">
        <w:rPr>
          <w:rFonts w:ascii="Times New Roman" w:hAnsi="Times New Roman" w:cs="Times New Roman"/>
          <w:lang w:val="en-US"/>
        </w:rPr>
        <w:t>vyššie</w:t>
      </w:r>
      <w:proofErr w:type="spellEnd"/>
      <w:r w:rsid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613A0">
        <w:rPr>
          <w:rFonts w:ascii="Times New Roman" w:hAnsi="Times New Roman" w:cs="Times New Roman"/>
          <w:lang w:val="en-US"/>
        </w:rPr>
        <w:t>uvedené</w:t>
      </w:r>
      <w:proofErr w:type="spellEnd"/>
      <w:r w:rsid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613A0">
        <w:rPr>
          <w:rFonts w:ascii="Times New Roman" w:hAnsi="Times New Roman" w:cs="Times New Roman"/>
          <w:lang w:val="en-US"/>
        </w:rPr>
        <w:t>žiadosti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kupujúceho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najneskôr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do 30 </w:t>
      </w:r>
      <w:proofErr w:type="spellStart"/>
      <w:r w:rsidRPr="008613A0">
        <w:rPr>
          <w:rFonts w:ascii="Times New Roman" w:hAnsi="Times New Roman" w:cs="Times New Roman"/>
          <w:lang w:val="en-US"/>
        </w:rPr>
        <w:t>dní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odo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dňa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doručenia</w:t>
      </w:r>
      <w:proofErr w:type="spellEnd"/>
      <w:r w:rsidRPr="008613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613A0">
        <w:rPr>
          <w:rFonts w:ascii="Times New Roman" w:hAnsi="Times New Roman" w:cs="Times New Roman"/>
          <w:lang w:val="en-US"/>
        </w:rPr>
        <w:t>žiadosti</w:t>
      </w:r>
      <w:proofErr w:type="spellEnd"/>
      <w:r w:rsidR="008613A0">
        <w:rPr>
          <w:rFonts w:ascii="Times New Roman" w:hAnsi="Times New Roman" w:cs="Times New Roman"/>
          <w:lang w:val="en-US"/>
        </w:rPr>
        <w:t>.</w:t>
      </w:r>
    </w:p>
    <w:p w:rsidR="00A35908" w:rsidRDefault="008868D8" w:rsidP="00E4728C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Predávajúci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vyhlasuje</w:t>
      </w:r>
      <w:proofErr w:type="spellEnd"/>
      <w:r>
        <w:rPr>
          <w:rFonts w:ascii="Times New Roman" w:hAnsi="Times New Roman" w:cs="Times New Roman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lang w:val="en-US"/>
        </w:rPr>
        <w:t>kupujúci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súhlasí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že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súlade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ust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. § 15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ods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. 1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písm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. b)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lastRenderedPageBreak/>
        <w:t>ZnOOÚ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spracúva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osobné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údaje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kupujúceho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prostredníctvom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týchto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E4728C">
        <w:rPr>
          <w:rFonts w:ascii="Times New Roman" w:hAnsi="Times New Roman" w:cs="Times New Roman"/>
          <w:lang w:val="en-US"/>
        </w:rPr>
        <w:t>sprostredkovateľov</w:t>
      </w:r>
      <w:proofErr w:type="spellEnd"/>
      <w:r w:rsidR="00A35908" w:rsidRPr="00E4728C">
        <w:rPr>
          <w:rFonts w:ascii="Times New Roman" w:hAnsi="Times New Roman" w:cs="Times New Roman"/>
          <w:lang w:val="en-US"/>
        </w:rPr>
        <w:t>:</w:t>
      </w:r>
    </w:p>
    <w:p w:rsidR="008868D8" w:rsidRDefault="00003DFF" w:rsidP="00003DFF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lang w:val="en-US"/>
        </w:rPr>
      </w:pPr>
      <w:r w:rsidRPr="00003DFF">
        <w:rPr>
          <w:rFonts w:ascii="Times New Roman" w:hAnsi="Times New Roman" w:cs="Times New Roman"/>
          <w:lang w:val="en-US"/>
        </w:rPr>
        <w:t xml:space="preserve">MUFIS </w:t>
      </w:r>
      <w:proofErr w:type="spellStart"/>
      <w:r w:rsidRPr="00003DFF">
        <w:rPr>
          <w:rFonts w:ascii="Times New Roman" w:hAnsi="Times New Roman" w:cs="Times New Roman"/>
          <w:lang w:val="en-US"/>
        </w:rPr>
        <w:t>s.r.o.</w:t>
      </w:r>
      <w:proofErr w:type="spellEnd"/>
      <w:r w:rsidRPr="00003D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03DFF">
        <w:rPr>
          <w:rFonts w:ascii="Times New Roman" w:hAnsi="Times New Roman" w:cs="Times New Roman"/>
          <w:lang w:val="en-US"/>
        </w:rPr>
        <w:t>Hlavná</w:t>
      </w:r>
      <w:proofErr w:type="spellEnd"/>
      <w:r w:rsidRPr="00003DFF">
        <w:rPr>
          <w:rFonts w:ascii="Times New Roman" w:hAnsi="Times New Roman" w:cs="Times New Roman"/>
          <w:lang w:val="en-US"/>
        </w:rPr>
        <w:t xml:space="preserve"> 22, 943 01 </w:t>
      </w:r>
      <w:proofErr w:type="spellStart"/>
      <w:r w:rsidRPr="00003DFF">
        <w:rPr>
          <w:rFonts w:ascii="Times New Roman" w:hAnsi="Times New Roman" w:cs="Times New Roman"/>
          <w:lang w:val="en-US"/>
        </w:rPr>
        <w:t>Štúrovo</w:t>
      </w:r>
      <w:proofErr w:type="spellEnd"/>
      <w:r w:rsidRPr="00003DF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03DFF">
        <w:rPr>
          <w:rFonts w:ascii="Times New Roman" w:hAnsi="Times New Roman" w:cs="Times New Roman"/>
          <w:lang w:val="en-US"/>
        </w:rPr>
        <w:t>účtovná</w:t>
      </w:r>
      <w:proofErr w:type="spellEnd"/>
      <w:r w:rsidRPr="00003D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03DFF">
        <w:rPr>
          <w:rFonts w:ascii="Times New Roman" w:hAnsi="Times New Roman" w:cs="Times New Roman"/>
          <w:lang w:val="en-US"/>
        </w:rPr>
        <w:t>kancelária</w:t>
      </w:r>
      <w:proofErr w:type="spellEnd"/>
      <w:r w:rsidRPr="00003DFF">
        <w:rPr>
          <w:rFonts w:ascii="Times New Roman" w:hAnsi="Times New Roman" w:cs="Times New Roman"/>
          <w:lang w:val="en-US"/>
        </w:rPr>
        <w:t>)</w:t>
      </w:r>
    </w:p>
    <w:p w:rsidR="00003DFF" w:rsidRPr="008868D8" w:rsidRDefault="00003DFF" w:rsidP="00003DFF">
      <w:pPr>
        <w:widowControl w:val="0"/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Fullpost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s.r.o.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Svätého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Štefana</w:t>
      </w:r>
      <w:proofErr w:type="spellEnd"/>
      <w:r>
        <w:rPr>
          <w:rFonts w:ascii="Times New Roman" w:hAnsi="Times New Roman" w:cs="Times New Roman"/>
          <w:lang w:val="en-US"/>
        </w:rPr>
        <w:t xml:space="preserve"> 10. 943 01 </w:t>
      </w:r>
      <w:proofErr w:type="spellStart"/>
      <w:r>
        <w:rPr>
          <w:rFonts w:ascii="Times New Roman" w:hAnsi="Times New Roman" w:cs="Times New Roman"/>
          <w:lang w:val="en-US"/>
        </w:rPr>
        <w:t>Štúrovo</w:t>
      </w:r>
      <w:proofErr w:type="spellEnd"/>
      <w:r>
        <w:rPr>
          <w:rFonts w:ascii="Times New Roman" w:hAnsi="Times New Roman" w:cs="Times New Roman"/>
          <w:lang w:val="en-US"/>
        </w:rPr>
        <w:t xml:space="preserve"> (fulfillment center)</w:t>
      </w:r>
    </w:p>
    <w:p w:rsidR="00A35908" w:rsidRPr="00846B8A" w:rsidRDefault="00846B8A" w:rsidP="004A2430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Kupujúci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týmto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udeľuje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súhlas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podľa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§ 11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zákona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č. 122/2013 Z. z. o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ochrane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osobných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údajov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v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znení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neskorších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právnych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predpisov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spracúvaním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svojich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osobných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údajov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predávajúcim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na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marketingové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účely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Zárove</w:t>
      </w:r>
      <w:r w:rsidR="004A2430">
        <w:rPr>
          <w:rFonts w:ascii="Times New Roman" w:hAnsi="Times New Roman" w:cs="Times New Roman"/>
          <w:lang w:val="en-US"/>
        </w:rPr>
        <w:t>ň</w:t>
      </w:r>
      <w:proofErr w:type="spellEnd"/>
      <w:r w:rsidR="004A2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2430">
        <w:rPr>
          <w:rFonts w:ascii="Times New Roman" w:hAnsi="Times New Roman" w:cs="Times New Roman"/>
          <w:lang w:val="en-US"/>
        </w:rPr>
        <w:t>súhlasí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s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tým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, aby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boli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osobné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údaje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poskytnuté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tretím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846B8A">
        <w:rPr>
          <w:rFonts w:ascii="Times New Roman" w:hAnsi="Times New Roman" w:cs="Times New Roman"/>
          <w:lang w:val="en-US"/>
        </w:rPr>
        <w:t>stranám</w:t>
      </w:r>
      <w:proofErr w:type="spellEnd"/>
      <w:r w:rsidR="00A35908" w:rsidRPr="00846B8A">
        <w:rPr>
          <w:rFonts w:ascii="Times New Roman" w:hAnsi="Times New Roman" w:cs="Times New Roman"/>
          <w:lang w:val="en-US"/>
        </w:rPr>
        <w:t>.</w:t>
      </w:r>
    </w:p>
    <w:p w:rsidR="00A35908" w:rsidRPr="004A2430" w:rsidRDefault="004A2430" w:rsidP="004A2430">
      <w:pPr>
        <w:pStyle w:val="Odsekzoznamu"/>
        <w:widowControl w:val="0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Kupujúci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prehlasuje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že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bol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/a v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súlade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 s § 15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ods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. 1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informovaný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/á o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podmienkach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spracúvania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osobných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údajov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35908" w:rsidRPr="004A2430">
        <w:rPr>
          <w:rFonts w:ascii="Times New Roman" w:hAnsi="Times New Roman" w:cs="Times New Roman"/>
          <w:lang w:val="en-US"/>
        </w:rPr>
        <w:t>prevádzkovateľom</w:t>
      </w:r>
      <w:proofErr w:type="spellEnd"/>
      <w:r w:rsidR="00A35908" w:rsidRPr="004A2430">
        <w:rPr>
          <w:rFonts w:ascii="Times New Roman" w:hAnsi="Times New Roman" w:cs="Times New Roman"/>
          <w:lang w:val="en-US"/>
        </w:rPr>
        <w:t>. </w:t>
      </w:r>
    </w:p>
    <w:p w:rsidR="008A0608" w:rsidRDefault="008A0608"/>
    <w:sectPr w:rsidR="008A0608" w:rsidSect="0032466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hybridMultilevel"/>
    <w:tmpl w:val="0000000A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B"/>
    <w:multiLevelType w:val="hybridMultilevel"/>
    <w:tmpl w:val="0000000B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C"/>
    <w:multiLevelType w:val="hybridMultilevel"/>
    <w:tmpl w:val="0000000C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D"/>
    <w:multiLevelType w:val="hybridMultilevel"/>
    <w:tmpl w:val="0000000D"/>
    <w:lvl w:ilvl="0" w:tplc="000004B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3A4E6D"/>
    <w:multiLevelType w:val="hybridMultilevel"/>
    <w:tmpl w:val="F746C712"/>
    <w:lvl w:ilvl="0" w:tplc="A0B030A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E48DD"/>
    <w:multiLevelType w:val="hybridMultilevel"/>
    <w:tmpl w:val="36FE0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86633"/>
    <w:multiLevelType w:val="hybridMultilevel"/>
    <w:tmpl w:val="0A2EFA40"/>
    <w:lvl w:ilvl="0" w:tplc="0409000F">
      <w:start w:val="1"/>
      <w:numFmt w:val="decimal"/>
      <w:lvlText w:val="%1."/>
      <w:lvlJc w:val="left"/>
      <w:pPr>
        <w:ind w:left="784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7" w15:restartNumberingAfterBreak="0">
    <w:nsid w:val="5EBE7016"/>
    <w:multiLevelType w:val="hybridMultilevel"/>
    <w:tmpl w:val="00C2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49320">
    <w:abstractNumId w:val="0"/>
  </w:num>
  <w:num w:numId="2" w16cid:durableId="748697601">
    <w:abstractNumId w:val="1"/>
  </w:num>
  <w:num w:numId="3" w16cid:durableId="1253851522">
    <w:abstractNumId w:val="2"/>
  </w:num>
  <w:num w:numId="4" w16cid:durableId="1747996776">
    <w:abstractNumId w:val="3"/>
  </w:num>
  <w:num w:numId="5" w16cid:durableId="1630933955">
    <w:abstractNumId w:val="7"/>
  </w:num>
  <w:num w:numId="6" w16cid:durableId="122388106">
    <w:abstractNumId w:val="4"/>
  </w:num>
  <w:num w:numId="7" w16cid:durableId="304357439">
    <w:abstractNumId w:val="5"/>
  </w:num>
  <w:num w:numId="8" w16cid:durableId="815488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08"/>
    <w:rsid w:val="00003DFF"/>
    <w:rsid w:val="00053B1C"/>
    <w:rsid w:val="001455E3"/>
    <w:rsid w:val="001C6A45"/>
    <w:rsid w:val="001F579D"/>
    <w:rsid w:val="00294C44"/>
    <w:rsid w:val="00305272"/>
    <w:rsid w:val="0032466C"/>
    <w:rsid w:val="00433E65"/>
    <w:rsid w:val="004719E9"/>
    <w:rsid w:val="004A2430"/>
    <w:rsid w:val="0056752C"/>
    <w:rsid w:val="005D66DA"/>
    <w:rsid w:val="005E046F"/>
    <w:rsid w:val="0063268E"/>
    <w:rsid w:val="00846B8A"/>
    <w:rsid w:val="008613A0"/>
    <w:rsid w:val="008868D8"/>
    <w:rsid w:val="008A0608"/>
    <w:rsid w:val="008C4E19"/>
    <w:rsid w:val="00915300"/>
    <w:rsid w:val="00A1593A"/>
    <w:rsid w:val="00A30427"/>
    <w:rsid w:val="00A35908"/>
    <w:rsid w:val="00AA7781"/>
    <w:rsid w:val="00AF045F"/>
    <w:rsid w:val="00B41D91"/>
    <w:rsid w:val="00C84CA2"/>
    <w:rsid w:val="00CE4417"/>
    <w:rsid w:val="00D407DB"/>
    <w:rsid w:val="00E4728C"/>
    <w:rsid w:val="00E47EFC"/>
    <w:rsid w:val="00FB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7B3C2A"/>
  <w14:defaultImageDpi w14:val="300"/>
  <w15:docId w15:val="{A3FE5CBC-622F-DF4D-8AB1-A54584CD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35908"/>
    <w:rPr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E4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miki</dc:creator>
  <cp:lastModifiedBy>mikinemeth@gmail.com</cp:lastModifiedBy>
  <cp:revision>3</cp:revision>
  <dcterms:created xsi:type="dcterms:W3CDTF">2025-06-11T09:53:00Z</dcterms:created>
  <dcterms:modified xsi:type="dcterms:W3CDTF">2025-06-30T11:23:00Z</dcterms:modified>
</cp:coreProperties>
</file>