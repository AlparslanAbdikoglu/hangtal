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341B" w:rsidRPr="00BC341B" w:rsidRDefault="00BC341B" w:rsidP="00BC341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Všeobecné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obchodné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podmienky</w:t>
      </w:r>
      <w:proofErr w:type="spellEnd"/>
    </w:p>
    <w:p w:rsidR="00BC341B" w:rsidRDefault="00BC341B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US"/>
        </w:rPr>
      </w:pPr>
    </w:p>
    <w:p w:rsidR="00BC341B" w:rsidRDefault="00BC341B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US"/>
        </w:rPr>
      </w:pPr>
    </w:p>
    <w:p w:rsidR="00243F72" w:rsidRDefault="00243F72" w:rsidP="00243F7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I.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Všeobecné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ustanovenie</w:t>
      </w:r>
      <w:proofErr w:type="spellEnd"/>
    </w:p>
    <w:p w:rsidR="006F21B6" w:rsidRPr="00243F72" w:rsidRDefault="006F21B6" w:rsidP="00243F7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1B2E99" w:rsidRDefault="00976624" w:rsidP="00976624">
      <w:pPr>
        <w:pStyle w:val="Odsekzoznamu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243F72">
        <w:rPr>
          <w:rFonts w:ascii="Times New Roman" w:hAnsi="Times New Roman" w:cs="Times New Roman"/>
          <w:lang w:val="en-US"/>
        </w:rPr>
        <w:t xml:space="preserve">Tieto </w:t>
      </w:r>
      <w:proofErr w:type="spellStart"/>
      <w:r w:rsidRPr="00243F72">
        <w:rPr>
          <w:rFonts w:ascii="Times New Roman" w:hAnsi="Times New Roman" w:cs="Times New Roman"/>
          <w:lang w:val="en-US"/>
        </w:rPr>
        <w:t>všeobecné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obchodné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podmienky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43F72">
        <w:rPr>
          <w:rFonts w:ascii="Times New Roman" w:hAnsi="Times New Roman" w:cs="Times New Roman"/>
          <w:lang w:val="en-US"/>
        </w:rPr>
        <w:t>ďalej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aj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ako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„</w:t>
      </w:r>
      <w:proofErr w:type="spellStart"/>
      <w:r w:rsidRPr="00243F72">
        <w:rPr>
          <w:rFonts w:ascii="Times New Roman" w:hAnsi="Times New Roman" w:cs="Times New Roman"/>
          <w:lang w:val="en-US"/>
        </w:rPr>
        <w:t>Obchodné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podmienky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“) </w:t>
      </w:r>
      <w:proofErr w:type="spellStart"/>
      <w:r w:rsidRPr="00243F72">
        <w:rPr>
          <w:rFonts w:ascii="Times New Roman" w:hAnsi="Times New Roman" w:cs="Times New Roman"/>
          <w:lang w:val="en-US"/>
        </w:rPr>
        <w:t>upravujú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práva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243F72">
        <w:rPr>
          <w:rFonts w:ascii="Times New Roman" w:hAnsi="Times New Roman" w:cs="Times New Roman"/>
          <w:lang w:val="en-US"/>
        </w:rPr>
        <w:t>povinnosti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zmluvných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strán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vyplývajúce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z </w:t>
      </w:r>
      <w:proofErr w:type="spellStart"/>
      <w:r w:rsidRPr="00243F72">
        <w:rPr>
          <w:rFonts w:ascii="Times New Roman" w:hAnsi="Times New Roman" w:cs="Times New Roman"/>
          <w:lang w:val="en-US"/>
        </w:rPr>
        <w:t>kúpnej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zmluvy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uzatvorenej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medzi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predávajúcim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43F72">
        <w:rPr>
          <w:rFonts w:ascii="Times New Roman" w:hAnsi="Times New Roman" w:cs="Times New Roman"/>
          <w:lang w:val="en-US"/>
        </w:rPr>
        <w:t>ktorým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je </w:t>
      </w:r>
      <w:r w:rsidR="00BF53BE">
        <w:rPr>
          <w:rFonts w:ascii="Times New Roman" w:hAnsi="Times New Roman" w:cs="Times New Roman"/>
          <w:lang w:val="en-US"/>
        </w:rPr>
        <w:t>ZVUKOVÁ AKADEMIA</w:t>
      </w:r>
      <w:r w:rsidR="006F21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F21B6">
        <w:rPr>
          <w:rFonts w:ascii="Times New Roman" w:hAnsi="Times New Roman" w:cs="Times New Roman"/>
          <w:lang w:val="en-US"/>
        </w:rPr>
        <w:t>s.r.o.</w:t>
      </w:r>
      <w:proofErr w:type="spellEnd"/>
      <w:r w:rsidR="00900060">
        <w:rPr>
          <w:rFonts w:ascii="Times New Roman" w:hAnsi="Times New Roman" w:cs="Times New Roman"/>
          <w:lang w:val="en-US"/>
        </w:rPr>
        <w:t xml:space="preserve">, IČO: </w:t>
      </w:r>
      <w:r w:rsidR="00BF53BE">
        <w:rPr>
          <w:rFonts w:ascii="Times New Roman" w:hAnsi="Times New Roman" w:cs="Times New Roman"/>
          <w:lang w:val="en-US"/>
        </w:rPr>
        <w:t>55 217 974</w:t>
      </w:r>
      <w:r w:rsidR="00900060">
        <w:rPr>
          <w:rFonts w:ascii="Times New Roman" w:hAnsi="Times New Roman" w:cs="Times New Roman"/>
          <w:lang w:val="en-US"/>
        </w:rPr>
        <w:t>,</w:t>
      </w:r>
      <w:r w:rsidR="00AF6F6F">
        <w:rPr>
          <w:rFonts w:ascii="Times New Roman" w:hAnsi="Times New Roman" w:cs="Times New Roman"/>
          <w:lang w:val="en-US"/>
        </w:rPr>
        <w:t xml:space="preserve"> </w:t>
      </w:r>
      <w:r w:rsidR="00AF6F6F" w:rsidRPr="00243F72">
        <w:rPr>
          <w:rFonts w:ascii="Times New Roman" w:hAnsi="Times New Roman" w:cs="Times New Roman"/>
          <w:lang w:val="en-US"/>
        </w:rPr>
        <w:t xml:space="preserve">DIČ: </w:t>
      </w:r>
      <w:r w:rsidR="00BF53BE">
        <w:rPr>
          <w:rFonts w:ascii="Times New Roman" w:hAnsi="Times New Roman" w:cs="Times New Roman"/>
          <w:lang w:val="en-US"/>
        </w:rPr>
        <w:t>2121900803</w:t>
      </w:r>
      <w:r w:rsidR="00F04E13">
        <w:rPr>
          <w:rFonts w:ascii="Times New Roman" w:hAnsi="Times New Roman" w:cs="Times New Roman"/>
          <w:lang w:val="en-US"/>
        </w:rPr>
        <w:t xml:space="preserve">, IČ DPH: </w:t>
      </w:r>
      <w:r w:rsidR="00BF53BE">
        <w:rPr>
          <w:rFonts w:ascii="Times New Roman" w:hAnsi="Times New Roman" w:cs="Times New Roman"/>
          <w:lang w:val="en-US"/>
        </w:rPr>
        <w:t>SK2121900803</w:t>
      </w:r>
      <w:r w:rsidR="00900060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="00900060">
        <w:rPr>
          <w:rFonts w:ascii="Times New Roman" w:hAnsi="Times New Roman" w:cs="Times New Roman"/>
          <w:lang w:val="en-US"/>
        </w:rPr>
        <w:t>sídlom</w:t>
      </w:r>
      <w:proofErr w:type="spellEnd"/>
      <w:r w:rsidR="00900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0060">
        <w:rPr>
          <w:rFonts w:ascii="Times New Roman" w:hAnsi="Times New Roman" w:cs="Times New Roman"/>
          <w:lang w:val="en-US"/>
        </w:rPr>
        <w:t>Hlavná</w:t>
      </w:r>
      <w:proofErr w:type="spellEnd"/>
      <w:r w:rsidR="00900060">
        <w:rPr>
          <w:rFonts w:ascii="Times New Roman" w:hAnsi="Times New Roman" w:cs="Times New Roman"/>
          <w:lang w:val="en-US"/>
        </w:rPr>
        <w:t xml:space="preserve"> 22, 943 01 </w:t>
      </w:r>
      <w:proofErr w:type="spellStart"/>
      <w:r w:rsidR="00900060">
        <w:rPr>
          <w:rFonts w:ascii="Times New Roman" w:hAnsi="Times New Roman" w:cs="Times New Roman"/>
          <w:lang w:val="en-US"/>
        </w:rPr>
        <w:t>Štúrovo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43F72">
        <w:rPr>
          <w:rFonts w:ascii="Times New Roman" w:hAnsi="Times New Roman" w:cs="Times New Roman"/>
          <w:lang w:val="en-US"/>
        </w:rPr>
        <w:t>zapísaná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v OR </w:t>
      </w:r>
      <w:proofErr w:type="spellStart"/>
      <w:r w:rsidRPr="00243F72">
        <w:rPr>
          <w:rFonts w:ascii="Times New Roman" w:hAnsi="Times New Roman" w:cs="Times New Roman"/>
          <w:lang w:val="en-US"/>
        </w:rPr>
        <w:t>vedenom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Okresným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72">
        <w:rPr>
          <w:rFonts w:ascii="Times New Roman" w:hAnsi="Times New Roman" w:cs="Times New Roman"/>
          <w:lang w:val="en-US"/>
        </w:rPr>
        <w:t>súdom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</w:t>
      </w:r>
      <w:r w:rsidR="00900060">
        <w:rPr>
          <w:rFonts w:ascii="Times New Roman" w:hAnsi="Times New Roman" w:cs="Times New Roman"/>
          <w:lang w:val="en-US"/>
        </w:rPr>
        <w:t>Nitra</w:t>
      </w:r>
      <w:r w:rsidRPr="00243F7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43F72">
        <w:rPr>
          <w:rFonts w:ascii="Times New Roman" w:hAnsi="Times New Roman" w:cs="Times New Roman"/>
          <w:lang w:val="en-US"/>
        </w:rPr>
        <w:t>Oddiel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43F72">
        <w:rPr>
          <w:rFonts w:ascii="Times New Roman" w:hAnsi="Times New Roman" w:cs="Times New Roman"/>
          <w:lang w:val="en-US"/>
        </w:rPr>
        <w:t>Sro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43F72">
        <w:rPr>
          <w:rFonts w:ascii="Times New Roman" w:hAnsi="Times New Roman" w:cs="Times New Roman"/>
          <w:lang w:val="en-US"/>
        </w:rPr>
        <w:t>Vložka</w:t>
      </w:r>
      <w:proofErr w:type="spellEnd"/>
      <w:r w:rsidRPr="00243F72">
        <w:rPr>
          <w:rFonts w:ascii="Times New Roman" w:hAnsi="Times New Roman" w:cs="Times New Roman"/>
          <w:lang w:val="en-US"/>
        </w:rPr>
        <w:t xml:space="preserve"> č.: </w:t>
      </w:r>
      <w:r w:rsidR="00BF53BE">
        <w:rPr>
          <w:rFonts w:ascii="Times New Roman" w:hAnsi="Times New Roman" w:cs="Times New Roman"/>
          <w:lang w:val="en-US"/>
        </w:rPr>
        <w:t>59453</w:t>
      </w:r>
      <w:r w:rsidR="00900060">
        <w:rPr>
          <w:rFonts w:ascii="Times New Roman" w:hAnsi="Times New Roman" w:cs="Times New Roman"/>
          <w:lang w:val="en-US"/>
        </w:rPr>
        <w:t>/N</w:t>
      </w:r>
      <w:r w:rsidR="00074E70">
        <w:rPr>
          <w:rFonts w:ascii="Times New Roman" w:hAnsi="Times New Roman" w:cs="Times New Roman"/>
          <w:lang w:val="en-US"/>
        </w:rPr>
        <w:t xml:space="preserve"> </w:t>
      </w:r>
      <w:r w:rsidRPr="00074E70">
        <w:rPr>
          <w:rFonts w:ascii="Times New Roman" w:hAnsi="Times New Roman" w:cs="Times New Roman"/>
          <w:lang w:val="en-US"/>
        </w:rPr>
        <w:t>(</w:t>
      </w:r>
      <w:proofErr w:type="spellStart"/>
      <w:r w:rsidRPr="00074E70">
        <w:rPr>
          <w:rFonts w:ascii="Times New Roman" w:hAnsi="Times New Roman" w:cs="Times New Roman"/>
          <w:lang w:val="en-US"/>
        </w:rPr>
        <w:t>ďalej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len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074E70">
        <w:rPr>
          <w:rFonts w:ascii="Times New Roman" w:hAnsi="Times New Roman" w:cs="Times New Roman"/>
          <w:lang w:val="en-US"/>
        </w:rPr>
        <w:t>predávajúci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") a </w:t>
      </w:r>
      <w:proofErr w:type="spellStart"/>
      <w:r w:rsidRPr="00074E70">
        <w:rPr>
          <w:rFonts w:ascii="Times New Roman" w:hAnsi="Times New Roman" w:cs="Times New Roman"/>
          <w:lang w:val="en-US"/>
        </w:rPr>
        <w:t>kupujúcim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074E70">
        <w:rPr>
          <w:rFonts w:ascii="Times New Roman" w:hAnsi="Times New Roman" w:cs="Times New Roman"/>
          <w:lang w:val="en-US"/>
        </w:rPr>
        <w:t>spotrebiteľom</w:t>
      </w:r>
      <w:proofErr w:type="spellEnd"/>
      <w:r w:rsidRPr="00074E70">
        <w:rPr>
          <w:rFonts w:ascii="Times New Roman" w:hAnsi="Times New Roman" w:cs="Times New Roman"/>
          <w:lang w:val="en-US"/>
        </w:rPr>
        <w:t>,</w:t>
      </w:r>
      <w:r w:rsid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74E70">
        <w:rPr>
          <w:rFonts w:ascii="Times New Roman" w:hAnsi="Times New Roman" w:cs="Times New Roman"/>
          <w:lang w:val="en-US"/>
        </w:rPr>
        <w:t>alebo</w:t>
      </w:r>
      <w:proofErr w:type="spellEnd"/>
      <w:r w:rsid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74E70">
        <w:rPr>
          <w:rFonts w:ascii="Times New Roman" w:hAnsi="Times New Roman" w:cs="Times New Roman"/>
          <w:lang w:val="en-US"/>
        </w:rPr>
        <w:t>právnickou</w:t>
      </w:r>
      <w:proofErr w:type="spellEnd"/>
      <w:r w:rsid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74E70">
        <w:rPr>
          <w:rFonts w:ascii="Times New Roman" w:hAnsi="Times New Roman" w:cs="Times New Roman"/>
          <w:lang w:val="en-US"/>
        </w:rPr>
        <w:t>osobou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ktorej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predmetom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074E70">
        <w:rPr>
          <w:rFonts w:ascii="Times New Roman" w:hAnsi="Times New Roman" w:cs="Times New Roman"/>
          <w:lang w:val="en-US"/>
        </w:rPr>
        <w:t>kúpa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074E70">
        <w:rPr>
          <w:rFonts w:ascii="Times New Roman" w:hAnsi="Times New Roman" w:cs="Times New Roman"/>
          <w:lang w:val="en-US"/>
        </w:rPr>
        <w:t>predaj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tovaru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na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internetovej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stránke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elektronického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obchodu</w:t>
      </w:r>
      <w:proofErr w:type="spellEnd"/>
      <w:r w:rsidRPr="00074E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74E70">
        <w:rPr>
          <w:rFonts w:ascii="Times New Roman" w:hAnsi="Times New Roman" w:cs="Times New Roman"/>
          <w:lang w:val="en-US"/>
        </w:rPr>
        <w:t>predávajúceho</w:t>
      </w:r>
      <w:proofErr w:type="spellEnd"/>
      <w:r w:rsidRPr="00074E70">
        <w:rPr>
          <w:rFonts w:ascii="Times New Roman" w:hAnsi="Times New Roman" w:cs="Times New Roman"/>
          <w:lang w:val="en-US"/>
        </w:rPr>
        <w:t>.</w:t>
      </w:r>
    </w:p>
    <w:p w:rsidR="001B2E99" w:rsidRDefault="00976624" w:rsidP="00976624">
      <w:pPr>
        <w:pStyle w:val="Odsekzoznamu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1B2E99">
        <w:rPr>
          <w:rFonts w:ascii="Times New Roman" w:hAnsi="Times New Roman" w:cs="Times New Roman"/>
          <w:lang w:val="en-US"/>
        </w:rPr>
        <w:t>Kontaktné</w:t>
      </w:r>
      <w:proofErr w:type="spellEnd"/>
      <w:r w:rsidRPr="001B2E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2E99">
        <w:rPr>
          <w:rFonts w:ascii="Times New Roman" w:hAnsi="Times New Roman" w:cs="Times New Roman"/>
          <w:lang w:val="en-US"/>
        </w:rPr>
        <w:t>údaje</w:t>
      </w:r>
      <w:proofErr w:type="spellEnd"/>
      <w:r w:rsidRPr="001B2E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2E99">
        <w:rPr>
          <w:rFonts w:ascii="Times New Roman" w:hAnsi="Times New Roman" w:cs="Times New Roman"/>
          <w:lang w:val="en-US"/>
        </w:rPr>
        <w:t>predávajúceho</w:t>
      </w:r>
      <w:proofErr w:type="spellEnd"/>
      <w:r w:rsidRPr="001B2E99">
        <w:rPr>
          <w:rFonts w:ascii="Times New Roman" w:hAnsi="Times New Roman" w:cs="Times New Roman"/>
          <w:lang w:val="en-US"/>
        </w:rPr>
        <w:t>:  </w:t>
      </w:r>
    </w:p>
    <w:p w:rsidR="00FA403B" w:rsidRDefault="001B2E99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BF53BE">
        <w:rPr>
          <w:rFonts w:ascii="Times New Roman" w:hAnsi="Times New Roman" w:cs="Times New Roman"/>
          <w:lang w:val="en-US"/>
        </w:rPr>
        <w:t xml:space="preserve">ZVUKOVÁ AKADEMIA </w:t>
      </w:r>
      <w:proofErr w:type="spellStart"/>
      <w:r w:rsidR="00BF53BE">
        <w:rPr>
          <w:rFonts w:ascii="Times New Roman" w:hAnsi="Times New Roman" w:cs="Times New Roman"/>
          <w:lang w:val="en-US"/>
        </w:rPr>
        <w:t>s.r.o.</w:t>
      </w:r>
      <w:proofErr w:type="spellEnd"/>
    </w:p>
    <w:p w:rsidR="008578B9" w:rsidRDefault="008578B9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Hlavná</w:t>
      </w:r>
      <w:proofErr w:type="spellEnd"/>
      <w:r>
        <w:rPr>
          <w:rFonts w:ascii="Times New Roman" w:hAnsi="Times New Roman" w:cs="Times New Roman"/>
          <w:lang w:val="en-US"/>
        </w:rPr>
        <w:t xml:space="preserve"> 22</w:t>
      </w:r>
    </w:p>
    <w:p w:rsidR="008578B9" w:rsidRDefault="008578B9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943 01 </w:t>
      </w:r>
      <w:proofErr w:type="spellStart"/>
      <w:r>
        <w:rPr>
          <w:rFonts w:ascii="Times New Roman" w:hAnsi="Times New Roman" w:cs="Times New Roman"/>
          <w:lang w:val="en-US"/>
        </w:rPr>
        <w:t>Štúrovo</w:t>
      </w:r>
      <w:proofErr w:type="spellEnd"/>
    </w:p>
    <w:p w:rsidR="008578B9" w:rsidRDefault="008578B9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E-mail: </w:t>
      </w:r>
      <w:hyperlink r:id="rId5" w:history="1">
        <w:r w:rsidR="00BF53BE" w:rsidRPr="0074717C">
          <w:rPr>
            <w:rStyle w:val="Hypertextovprepojenie"/>
            <w:rFonts w:ascii="Times New Roman" w:hAnsi="Times New Roman" w:cs="Times New Roman"/>
            <w:lang w:val="en-US"/>
          </w:rPr>
          <w:t>zvukovaakademia@gmail.com</w:t>
        </w:r>
      </w:hyperlink>
    </w:p>
    <w:p w:rsidR="00BF53BE" w:rsidRDefault="00BF53BE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Tel.: +421917645780</w:t>
      </w:r>
    </w:p>
    <w:p w:rsidR="00976624" w:rsidRPr="00FA403B" w:rsidRDefault="00976624" w:rsidP="00FA403B">
      <w:pPr>
        <w:pStyle w:val="Odsekzoznamu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A403B">
        <w:rPr>
          <w:rFonts w:ascii="Times New Roman" w:hAnsi="Times New Roman" w:cs="Times New Roman"/>
          <w:lang w:val="en-US"/>
        </w:rPr>
        <w:t>Orgán</w:t>
      </w:r>
      <w:proofErr w:type="spellEnd"/>
      <w:r w:rsidRPr="00FA40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03B">
        <w:rPr>
          <w:rFonts w:ascii="Times New Roman" w:hAnsi="Times New Roman" w:cs="Times New Roman"/>
          <w:lang w:val="en-US"/>
        </w:rPr>
        <w:t>dozoru</w:t>
      </w:r>
      <w:proofErr w:type="spellEnd"/>
      <w:r w:rsidRPr="00FA403B">
        <w:rPr>
          <w:rFonts w:ascii="Times New Roman" w:hAnsi="Times New Roman" w:cs="Times New Roman"/>
          <w:lang w:val="en-US"/>
        </w:rPr>
        <w:t>:</w:t>
      </w:r>
    </w:p>
    <w:p w:rsidR="00976624" w:rsidRPr="00BC341B" w:rsidRDefault="00FA403B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proofErr w:type="spellStart"/>
      <w:r w:rsidR="00976624" w:rsidRPr="00BC341B">
        <w:rPr>
          <w:rFonts w:ascii="Times New Roman" w:hAnsi="Times New Roman" w:cs="Times New Roman"/>
          <w:lang w:val="en-US"/>
        </w:rPr>
        <w:t>Slovenská</w:t>
      </w:r>
      <w:proofErr w:type="spellEnd"/>
      <w:r w:rsidR="00976624"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lang w:val="en-US"/>
        </w:rPr>
        <w:t>obchodná</w:t>
      </w:r>
      <w:proofErr w:type="spellEnd"/>
      <w:r w:rsidR="00976624"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lang w:val="en-US"/>
        </w:rPr>
        <w:t>inšpekcia</w:t>
      </w:r>
      <w:proofErr w:type="spellEnd"/>
      <w:r w:rsidR="00976624" w:rsidRPr="00BC341B">
        <w:rPr>
          <w:rFonts w:ascii="Times New Roman" w:hAnsi="Times New Roman" w:cs="Times New Roman"/>
          <w:lang w:val="en-US"/>
        </w:rPr>
        <w:t xml:space="preserve"> (SOI)</w:t>
      </w:r>
    </w:p>
    <w:p w:rsidR="00976624" w:rsidRDefault="00FA403B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proofErr w:type="spellStart"/>
      <w:r w:rsidR="00976624" w:rsidRPr="00BC341B">
        <w:rPr>
          <w:rFonts w:ascii="Times New Roman" w:hAnsi="Times New Roman" w:cs="Times New Roman"/>
          <w:lang w:val="en-US"/>
        </w:rPr>
        <w:t>Inšpektorát</w:t>
      </w:r>
      <w:proofErr w:type="spellEnd"/>
      <w:r w:rsidR="00976624" w:rsidRPr="00BC341B">
        <w:rPr>
          <w:rFonts w:ascii="Times New Roman" w:hAnsi="Times New Roman" w:cs="Times New Roman"/>
          <w:lang w:val="en-US"/>
        </w:rPr>
        <w:t xml:space="preserve"> SOI pre </w:t>
      </w:r>
      <w:proofErr w:type="spellStart"/>
      <w:r w:rsidR="009C7E01">
        <w:rPr>
          <w:rFonts w:ascii="Times New Roman" w:hAnsi="Times New Roman" w:cs="Times New Roman"/>
          <w:lang w:val="en-US"/>
        </w:rPr>
        <w:t>Nitriansky</w:t>
      </w:r>
      <w:proofErr w:type="spellEnd"/>
      <w:r w:rsidR="00976624"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lang w:val="en-US"/>
        </w:rPr>
        <w:t>kraj</w:t>
      </w:r>
      <w:proofErr w:type="spellEnd"/>
    </w:p>
    <w:p w:rsidR="00AD47B9" w:rsidRPr="00BC341B" w:rsidRDefault="00AD47B9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Odbor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výkonu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53BE">
        <w:rPr>
          <w:rFonts w:ascii="Times New Roman" w:hAnsi="Times New Roman" w:cs="Times New Roman"/>
          <w:lang w:val="en-US"/>
        </w:rPr>
        <w:t>dohľadu</w:t>
      </w:r>
      <w:proofErr w:type="spellEnd"/>
    </w:p>
    <w:p w:rsidR="00976624" w:rsidRDefault="00976624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BC341B">
        <w:rPr>
          <w:rFonts w:ascii="Times New Roman" w:hAnsi="Times New Roman" w:cs="Times New Roman"/>
          <w:lang w:val="en-US"/>
        </w:rPr>
        <w:t> </w:t>
      </w:r>
      <w:r w:rsidR="009C7E01">
        <w:rPr>
          <w:rFonts w:ascii="Times New Roman" w:hAnsi="Times New Roman" w:cs="Times New Roman"/>
          <w:lang w:val="en-US"/>
        </w:rPr>
        <w:tab/>
      </w:r>
      <w:proofErr w:type="spellStart"/>
      <w:r w:rsidR="009C7E01">
        <w:rPr>
          <w:rFonts w:ascii="Times New Roman" w:hAnsi="Times New Roman" w:cs="Times New Roman"/>
          <w:lang w:val="en-US"/>
        </w:rPr>
        <w:t>P.O.Box</w:t>
      </w:r>
      <w:proofErr w:type="spellEnd"/>
      <w:r w:rsidR="009C7E01">
        <w:rPr>
          <w:rFonts w:ascii="Times New Roman" w:hAnsi="Times New Roman" w:cs="Times New Roman"/>
          <w:lang w:val="en-US"/>
        </w:rPr>
        <w:t xml:space="preserve"> 49A, </w:t>
      </w:r>
      <w:proofErr w:type="spellStart"/>
      <w:r w:rsidR="009C7E01">
        <w:rPr>
          <w:rFonts w:ascii="Times New Roman" w:hAnsi="Times New Roman" w:cs="Times New Roman"/>
          <w:lang w:val="en-US"/>
        </w:rPr>
        <w:t>Staničná</w:t>
      </w:r>
      <w:proofErr w:type="spellEnd"/>
      <w:r w:rsidR="009C7E01">
        <w:rPr>
          <w:rFonts w:ascii="Times New Roman" w:hAnsi="Times New Roman" w:cs="Times New Roman"/>
          <w:lang w:val="en-US"/>
        </w:rPr>
        <w:t xml:space="preserve"> 9</w:t>
      </w:r>
      <w:r w:rsidR="00AD47B9">
        <w:rPr>
          <w:rFonts w:ascii="Times New Roman" w:hAnsi="Times New Roman" w:cs="Times New Roman"/>
          <w:lang w:val="en-US"/>
        </w:rPr>
        <w:t>, 950 50 Nitra 1</w:t>
      </w:r>
    </w:p>
    <w:p w:rsidR="00BF53BE" w:rsidRDefault="00AD47B9" w:rsidP="00BF53BE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Tel.: 037/772</w:t>
      </w:r>
      <w:r w:rsidR="00BF53BE">
        <w:rPr>
          <w:rFonts w:ascii="Times New Roman" w:hAnsi="Times New Roman" w:cs="Times New Roman"/>
          <w:lang w:val="en-US"/>
        </w:rPr>
        <w:t>0216</w:t>
      </w:r>
    </w:p>
    <w:p w:rsidR="00BF53BE" w:rsidRDefault="00BF53BE" w:rsidP="00BF53BE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web: </w:t>
      </w:r>
      <w:r w:rsidRPr="00BF53BE">
        <w:rPr>
          <w:rFonts w:ascii="Times New Roman" w:hAnsi="Times New Roman" w:cs="Times New Roman"/>
          <w:lang w:val="en-US"/>
        </w:rPr>
        <w:t>https://www.soi.sk/sk/Kontakt.soi</w:t>
      </w:r>
    </w:p>
    <w:p w:rsidR="00E71989" w:rsidRPr="00BF53BE" w:rsidRDefault="00E71989" w:rsidP="00BF53BE">
      <w:pPr>
        <w:pStyle w:val="Odsekzoznamu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BF53BE">
        <w:rPr>
          <w:rFonts w:ascii="Times New Roman" w:hAnsi="Times New Roman" w:cs="Times New Roman"/>
          <w:lang w:val="en-US"/>
        </w:rPr>
        <w:t>Kupujúci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BF53BE">
        <w:rPr>
          <w:rFonts w:ascii="Times New Roman" w:hAnsi="Times New Roman" w:cs="Times New Roman"/>
          <w:lang w:val="en-US"/>
        </w:rPr>
        <w:t>spotrebitelia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sú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oprávnení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použiť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platformu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riešenia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sporov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online </w:t>
      </w:r>
      <w:proofErr w:type="spellStart"/>
      <w:r w:rsidRPr="00BF53BE">
        <w:rPr>
          <w:rFonts w:ascii="Times New Roman" w:hAnsi="Times New Roman" w:cs="Times New Roman"/>
          <w:lang w:val="en-US"/>
        </w:rPr>
        <w:t>na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riešenie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svojich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sporov</w:t>
      </w:r>
      <w:proofErr w:type="spellEnd"/>
      <w:r w:rsidRPr="00BF53BE">
        <w:rPr>
          <w:rFonts w:ascii="Times New Roman" w:hAnsi="Times New Roman" w:cs="Times New Roman"/>
          <w:lang w:val="en-US"/>
        </w:rPr>
        <w:t>, v </w:t>
      </w:r>
      <w:proofErr w:type="spellStart"/>
      <w:r w:rsidRPr="00BF53BE">
        <w:rPr>
          <w:rFonts w:ascii="Times New Roman" w:hAnsi="Times New Roman" w:cs="Times New Roman"/>
          <w:lang w:val="en-US"/>
        </w:rPr>
        <w:t>jazyku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F53BE">
        <w:rPr>
          <w:rFonts w:ascii="Times New Roman" w:hAnsi="Times New Roman" w:cs="Times New Roman"/>
          <w:lang w:val="en-US"/>
        </w:rPr>
        <w:t>ktorí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si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zvolia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F53BE">
        <w:rPr>
          <w:rFonts w:ascii="Times New Roman" w:hAnsi="Times New Roman" w:cs="Times New Roman"/>
          <w:lang w:val="en-US"/>
        </w:rPr>
        <w:t>Kupujúci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BF53BE">
        <w:rPr>
          <w:rFonts w:ascii="Times New Roman" w:hAnsi="Times New Roman" w:cs="Times New Roman"/>
          <w:lang w:val="en-US"/>
        </w:rPr>
        <w:t>spotrebiteľ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môže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na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alternatívne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riešenie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svojho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sporu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využiť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r w:rsidR="00B94084" w:rsidRPr="00BF53BE">
        <w:rPr>
          <w:rFonts w:ascii="Times New Roman" w:hAnsi="Times New Roman" w:cs="Times New Roman"/>
          <w:lang w:val="en-US"/>
        </w:rPr>
        <w:t xml:space="preserve">online </w:t>
      </w:r>
      <w:proofErr w:type="spellStart"/>
      <w:r w:rsidR="00B94084" w:rsidRPr="00BF53BE">
        <w:rPr>
          <w:rFonts w:ascii="Times New Roman" w:hAnsi="Times New Roman" w:cs="Times New Roman"/>
          <w:lang w:val="en-US"/>
        </w:rPr>
        <w:t>platformu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F53BE">
        <w:rPr>
          <w:rFonts w:ascii="Times New Roman" w:hAnsi="Times New Roman" w:cs="Times New Roman"/>
          <w:lang w:val="en-US"/>
        </w:rPr>
        <w:t>ktorá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BF53BE">
        <w:rPr>
          <w:rFonts w:ascii="Times New Roman" w:hAnsi="Times New Roman" w:cs="Times New Roman"/>
          <w:lang w:val="en-US"/>
        </w:rPr>
        <w:t>dostupná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na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webovej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stránke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hyperlink r:id="rId6" w:history="1">
        <w:r w:rsidRPr="00BF53BE">
          <w:rPr>
            <w:rFonts w:ascii="Times New Roman" w:hAnsi="Times New Roman" w:cs="Times New Roman"/>
            <w:u w:val="single" w:color="DB480C"/>
            <w:lang w:val="en-US"/>
          </w:rPr>
          <w:t>http://ec.europa.eu/consumers/odr/</w:t>
        </w:r>
      </w:hyperlink>
      <w:r w:rsidRPr="00BF53BE">
        <w:rPr>
          <w:rFonts w:ascii="Times New Roman" w:hAnsi="Times New Roman" w:cs="Times New Roman"/>
          <w:lang w:val="en-US"/>
        </w:rPr>
        <w:t xml:space="preserve"> . </w:t>
      </w:r>
      <w:proofErr w:type="spellStart"/>
      <w:r w:rsidRPr="00BF53BE">
        <w:rPr>
          <w:rFonts w:ascii="Times New Roman" w:hAnsi="Times New Roman" w:cs="Times New Roman"/>
          <w:lang w:val="en-US"/>
        </w:rPr>
        <w:t>Kupujúci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BF53BE">
        <w:rPr>
          <w:rFonts w:ascii="Times New Roman" w:hAnsi="Times New Roman" w:cs="Times New Roman"/>
          <w:lang w:val="en-US"/>
        </w:rPr>
        <w:t>spotrebiteľ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BF53BE">
        <w:rPr>
          <w:rFonts w:ascii="Times New Roman" w:hAnsi="Times New Roman" w:cs="Times New Roman"/>
          <w:lang w:val="en-US"/>
        </w:rPr>
        <w:t>pri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predkladaní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podania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vyplní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elektronický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formulár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sťažnosti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F53BE">
        <w:rPr>
          <w:rFonts w:ascii="Times New Roman" w:hAnsi="Times New Roman" w:cs="Times New Roman"/>
          <w:lang w:val="en-US"/>
        </w:rPr>
        <w:t>Informácie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F53BE">
        <w:rPr>
          <w:rFonts w:ascii="Times New Roman" w:hAnsi="Times New Roman" w:cs="Times New Roman"/>
          <w:lang w:val="en-US"/>
        </w:rPr>
        <w:t>ktoré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predloží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F53BE">
        <w:rPr>
          <w:rFonts w:ascii="Times New Roman" w:hAnsi="Times New Roman" w:cs="Times New Roman"/>
          <w:lang w:val="en-US"/>
        </w:rPr>
        <w:t>musia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byť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dostatočné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na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určenie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príslušného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subjektu</w:t>
      </w:r>
      <w:proofErr w:type="spellEnd"/>
      <w:r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F53BE">
        <w:rPr>
          <w:rFonts w:ascii="Times New Roman" w:hAnsi="Times New Roman" w:cs="Times New Roman"/>
          <w:lang w:val="en-US"/>
        </w:rPr>
        <w:t>alterna</w:t>
      </w:r>
      <w:r w:rsidR="00CA0415" w:rsidRPr="00BF53BE">
        <w:rPr>
          <w:rFonts w:ascii="Times New Roman" w:hAnsi="Times New Roman" w:cs="Times New Roman"/>
          <w:lang w:val="en-US"/>
        </w:rPr>
        <w:t>tívneho</w:t>
      </w:r>
      <w:proofErr w:type="spellEnd"/>
      <w:r w:rsidR="00CA0415"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A0415" w:rsidRPr="00BF53BE">
        <w:rPr>
          <w:rFonts w:ascii="Times New Roman" w:hAnsi="Times New Roman" w:cs="Times New Roman"/>
          <w:lang w:val="en-US"/>
        </w:rPr>
        <w:t>riešenia</w:t>
      </w:r>
      <w:proofErr w:type="spellEnd"/>
      <w:r w:rsidR="00CA0415" w:rsidRP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A0415" w:rsidRPr="00BF53BE">
        <w:rPr>
          <w:rFonts w:ascii="Times New Roman" w:hAnsi="Times New Roman" w:cs="Times New Roman"/>
          <w:lang w:val="en-US"/>
        </w:rPr>
        <w:t>sporov</w:t>
      </w:r>
      <w:proofErr w:type="spellEnd"/>
      <w:r w:rsidR="00CA0415" w:rsidRPr="00BF53BE">
        <w:rPr>
          <w:rFonts w:ascii="Times New Roman" w:hAnsi="Times New Roman" w:cs="Times New Roman"/>
          <w:lang w:val="en-US"/>
        </w:rPr>
        <w:t xml:space="preserve"> online.</w:t>
      </w:r>
    </w:p>
    <w:p w:rsidR="00976624" w:rsidRPr="00C029EB" w:rsidRDefault="00976624" w:rsidP="00976624">
      <w:pPr>
        <w:pStyle w:val="Odsekzoznamu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C029EB">
        <w:rPr>
          <w:rFonts w:ascii="Times New Roman" w:hAnsi="Times New Roman" w:cs="Times New Roman"/>
          <w:lang w:val="en-US"/>
        </w:rPr>
        <w:t>Kupujúcim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sa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C029EB">
        <w:rPr>
          <w:rFonts w:ascii="Times New Roman" w:hAnsi="Times New Roman" w:cs="Times New Roman"/>
          <w:lang w:val="en-US"/>
        </w:rPr>
        <w:t>zmysle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tejto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časti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Obchodných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podmienok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rozumie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spotrebiteľ</w:t>
      </w:r>
      <w:proofErr w:type="spellEnd"/>
      <w:r w:rsidR="00C029EB" w:rsidRPr="00C029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029EB" w:rsidRPr="00C029EB">
        <w:rPr>
          <w:rFonts w:ascii="Times New Roman" w:hAnsi="Times New Roman" w:cs="Times New Roman"/>
          <w:lang w:val="en-US"/>
        </w:rPr>
        <w:t>podnikateľ</w:t>
      </w:r>
      <w:proofErr w:type="spellEnd"/>
      <w:r w:rsidR="00C029EB" w:rsidRPr="00C029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029EB" w:rsidRPr="00C029EB">
        <w:rPr>
          <w:rFonts w:ascii="Times New Roman" w:hAnsi="Times New Roman" w:cs="Times New Roman"/>
          <w:lang w:val="en-US"/>
        </w:rPr>
        <w:t>alebo</w:t>
      </w:r>
      <w:proofErr w:type="spellEnd"/>
      <w:r w:rsidR="00C029EB"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029EB" w:rsidRPr="00C029EB">
        <w:rPr>
          <w:rFonts w:ascii="Times New Roman" w:hAnsi="Times New Roman" w:cs="Times New Roman"/>
          <w:lang w:val="en-US"/>
        </w:rPr>
        <w:t>právnická</w:t>
      </w:r>
      <w:proofErr w:type="spellEnd"/>
      <w:r w:rsidR="00C029EB"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029EB" w:rsidRPr="00C029EB">
        <w:rPr>
          <w:rFonts w:ascii="Times New Roman" w:hAnsi="Times New Roman" w:cs="Times New Roman"/>
          <w:lang w:val="en-US"/>
        </w:rPr>
        <w:t>osoba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029EB">
        <w:rPr>
          <w:rFonts w:ascii="Times New Roman" w:hAnsi="Times New Roman" w:cs="Times New Roman"/>
          <w:lang w:val="en-US"/>
        </w:rPr>
        <w:t>Spotrebiteľom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sa</w:t>
      </w:r>
      <w:proofErr w:type="spellEnd"/>
      <w:r w:rsidR="009C7E01" w:rsidRPr="00C029EB">
        <w:rPr>
          <w:rFonts w:ascii="Times New Roman" w:hAnsi="Times New Roman" w:cs="Times New Roman"/>
          <w:lang w:val="en-US"/>
        </w:rPr>
        <w:tab/>
      </w:r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na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účely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týchto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Obchodných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podmienok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rozumie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fyzická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osoba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029EB">
        <w:rPr>
          <w:rFonts w:ascii="Times New Roman" w:hAnsi="Times New Roman" w:cs="Times New Roman"/>
          <w:lang w:val="en-US"/>
        </w:rPr>
        <w:t>ktorá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pri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uzatváraní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C029EB">
        <w:rPr>
          <w:rFonts w:ascii="Times New Roman" w:hAnsi="Times New Roman" w:cs="Times New Roman"/>
          <w:lang w:val="en-US"/>
        </w:rPr>
        <w:t>plnení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kúpnej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zmluvy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nekoná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C029EB">
        <w:rPr>
          <w:rFonts w:ascii="Times New Roman" w:hAnsi="Times New Roman" w:cs="Times New Roman"/>
          <w:lang w:val="en-US"/>
        </w:rPr>
        <w:t>rámci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predmetu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svojej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podnikateľskej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činnosti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029EB">
        <w:rPr>
          <w:rFonts w:ascii="Times New Roman" w:hAnsi="Times New Roman" w:cs="Times New Roman"/>
          <w:lang w:val="en-US"/>
        </w:rPr>
        <w:t>zamestnania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alebo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povolania</w:t>
      </w:r>
      <w:proofErr w:type="spellEnd"/>
      <w:r w:rsidRPr="00C029EB">
        <w:rPr>
          <w:rFonts w:ascii="Times New Roman" w:hAnsi="Times New Roman" w:cs="Times New Roman"/>
          <w:lang w:val="en-US"/>
        </w:rPr>
        <w:t>.</w:t>
      </w:r>
      <w:r w:rsid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Kupujúci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ako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spotrebiteľ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029EB">
        <w:rPr>
          <w:rFonts w:ascii="Times New Roman" w:hAnsi="Times New Roman" w:cs="Times New Roman"/>
          <w:lang w:val="en-US"/>
        </w:rPr>
        <w:t>pri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zadávaní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objednávky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uvedie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svoje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meno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029EB">
        <w:rPr>
          <w:rFonts w:ascii="Times New Roman" w:hAnsi="Times New Roman" w:cs="Times New Roman"/>
          <w:lang w:val="en-US"/>
        </w:rPr>
        <w:t>priezvisko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029EB">
        <w:rPr>
          <w:rFonts w:ascii="Times New Roman" w:hAnsi="Times New Roman" w:cs="Times New Roman"/>
          <w:lang w:val="en-US"/>
        </w:rPr>
        <w:t>a</w:t>
      </w:r>
      <w:r w:rsidR="00CA0415">
        <w:rPr>
          <w:rFonts w:ascii="Times New Roman" w:hAnsi="Times New Roman" w:cs="Times New Roman"/>
          <w:lang w:val="en-US"/>
        </w:rPr>
        <w:t>dresu</w:t>
      </w:r>
      <w:proofErr w:type="spellEnd"/>
      <w:r w:rsidR="00CA0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A0415">
        <w:rPr>
          <w:rFonts w:ascii="Times New Roman" w:hAnsi="Times New Roman" w:cs="Times New Roman"/>
          <w:lang w:val="en-US"/>
        </w:rPr>
        <w:t>bydliska</w:t>
      </w:r>
      <w:proofErr w:type="spellEnd"/>
      <w:r w:rsidR="00CA0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A0415">
        <w:rPr>
          <w:rFonts w:ascii="Times New Roman" w:hAnsi="Times New Roman" w:cs="Times New Roman"/>
          <w:lang w:val="en-US"/>
        </w:rPr>
        <w:t>telefónne</w:t>
      </w:r>
      <w:proofErr w:type="spellEnd"/>
      <w:r w:rsidR="00CA0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A0415">
        <w:rPr>
          <w:rFonts w:ascii="Times New Roman" w:hAnsi="Times New Roman" w:cs="Times New Roman"/>
          <w:lang w:val="en-US"/>
        </w:rPr>
        <w:t>číslo</w:t>
      </w:r>
      <w:proofErr w:type="spellEnd"/>
      <w:r w:rsidR="00CA0415">
        <w:rPr>
          <w:rFonts w:ascii="Times New Roman" w:hAnsi="Times New Roman" w:cs="Times New Roman"/>
          <w:lang w:val="en-US"/>
        </w:rPr>
        <w:t xml:space="preserve"> a</w:t>
      </w:r>
      <w:r w:rsidRPr="00C029EB">
        <w:rPr>
          <w:rFonts w:ascii="Times New Roman" w:hAnsi="Times New Roman" w:cs="Times New Roman"/>
          <w:lang w:val="en-US"/>
        </w:rPr>
        <w:t xml:space="preserve"> e-</w:t>
      </w:r>
      <w:proofErr w:type="spellStart"/>
      <w:r w:rsidRPr="00C029EB">
        <w:rPr>
          <w:rFonts w:ascii="Times New Roman" w:hAnsi="Times New Roman" w:cs="Times New Roman"/>
          <w:lang w:val="en-US"/>
        </w:rPr>
        <w:t>mailový</w:t>
      </w:r>
      <w:proofErr w:type="spellEnd"/>
      <w:r w:rsidRPr="00C029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29EB">
        <w:rPr>
          <w:rFonts w:ascii="Times New Roman" w:hAnsi="Times New Roman" w:cs="Times New Roman"/>
          <w:lang w:val="en-US"/>
        </w:rPr>
        <w:t>kontakt</w:t>
      </w:r>
      <w:proofErr w:type="spellEnd"/>
      <w:r w:rsidRPr="00C029EB">
        <w:rPr>
          <w:rFonts w:ascii="Times New Roman" w:hAnsi="Times New Roman" w:cs="Times New Roman"/>
          <w:lang w:val="en-US"/>
        </w:rPr>
        <w:t>.</w:t>
      </w:r>
    </w:p>
    <w:p w:rsidR="00976624" w:rsidRPr="007E3C2A" w:rsidRDefault="00976624" w:rsidP="007E3C2A">
      <w:pPr>
        <w:pStyle w:val="Odsekzoznamu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7E3C2A">
        <w:rPr>
          <w:rFonts w:ascii="Times New Roman" w:hAnsi="Times New Roman" w:cs="Times New Roman"/>
          <w:lang w:val="en-US"/>
        </w:rPr>
        <w:t>Všeobecné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obchodné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podmienky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sú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neoddeliteľnou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súčasťou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kúpnej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zmluvy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. V </w:t>
      </w:r>
      <w:proofErr w:type="spellStart"/>
      <w:r w:rsidRPr="007E3C2A">
        <w:rPr>
          <w:rFonts w:ascii="Times New Roman" w:hAnsi="Times New Roman" w:cs="Times New Roman"/>
          <w:lang w:val="en-US"/>
        </w:rPr>
        <w:t>prípade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3C2A">
        <w:rPr>
          <w:rFonts w:ascii="Times New Roman" w:hAnsi="Times New Roman" w:cs="Times New Roman"/>
          <w:lang w:val="en-US"/>
        </w:rPr>
        <w:t>že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predávajúci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a</w:t>
      </w:r>
      <w:r w:rsidR="007E3C2A"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kupujúci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uzatvoria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písomnú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kúpnu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zmluvu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, v </w:t>
      </w:r>
      <w:proofErr w:type="spellStart"/>
      <w:r w:rsidRPr="007E3C2A">
        <w:rPr>
          <w:rFonts w:ascii="Times New Roman" w:hAnsi="Times New Roman" w:cs="Times New Roman"/>
          <w:lang w:val="en-US"/>
        </w:rPr>
        <w:t>ktorej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si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dohodnú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podmienky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odlišné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od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všeobecných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obchodných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podmienok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3C2A">
        <w:rPr>
          <w:rFonts w:ascii="Times New Roman" w:hAnsi="Times New Roman" w:cs="Times New Roman"/>
          <w:lang w:val="en-US"/>
        </w:rPr>
        <w:t>budú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ustanovenia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kúpnej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zmluvy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uprednostnené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pred </w:t>
      </w:r>
      <w:proofErr w:type="spellStart"/>
      <w:r w:rsidRPr="007E3C2A">
        <w:rPr>
          <w:rFonts w:ascii="Times New Roman" w:hAnsi="Times New Roman" w:cs="Times New Roman"/>
          <w:lang w:val="en-US"/>
        </w:rPr>
        <w:t>všeobecnými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obchodnými</w:t>
      </w:r>
      <w:proofErr w:type="spellEnd"/>
      <w:r w:rsidRPr="007E3C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3C2A">
        <w:rPr>
          <w:rFonts w:ascii="Times New Roman" w:hAnsi="Times New Roman" w:cs="Times New Roman"/>
          <w:lang w:val="en-US"/>
        </w:rPr>
        <w:t>podmienkami</w:t>
      </w:r>
      <w:proofErr w:type="spellEnd"/>
      <w:r w:rsidRPr="007E3C2A">
        <w:rPr>
          <w:rFonts w:ascii="Times New Roman" w:hAnsi="Times New Roman" w:cs="Times New Roman"/>
          <w:lang w:val="en-US"/>
        </w:rPr>
        <w:t>.</w:t>
      </w:r>
    </w:p>
    <w:p w:rsidR="00C7124F" w:rsidRPr="00C7124F" w:rsidRDefault="00C7124F" w:rsidP="00C7124F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</w:p>
    <w:p w:rsidR="00976624" w:rsidRDefault="00C7124F" w:rsidP="00C7124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II.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Spôsob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uzatvárania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kúpnej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zmluvy</w:t>
      </w:r>
      <w:proofErr w:type="spellEnd"/>
    </w:p>
    <w:p w:rsidR="00C7124F" w:rsidRPr="00BC341B" w:rsidRDefault="00C7124F" w:rsidP="00C7124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9B4DF9" w:rsidRDefault="00976624" w:rsidP="00976624">
      <w:pPr>
        <w:pStyle w:val="Odsekzoznamu"/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3676BC">
        <w:rPr>
          <w:rFonts w:ascii="Times New Roman" w:hAnsi="Times New Roman" w:cs="Times New Roman"/>
          <w:lang w:val="en-US"/>
        </w:rPr>
        <w:t>Kúpna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zmluva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3676BC">
        <w:rPr>
          <w:rFonts w:ascii="Times New Roman" w:hAnsi="Times New Roman" w:cs="Times New Roman"/>
          <w:lang w:val="en-US"/>
        </w:rPr>
        <w:t>uzavretá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záväzným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akceptovaním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návrhu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na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uzatvorenie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kúpnej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zmluvy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kupujúceho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predávajúcim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vo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forme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e-</w:t>
      </w:r>
      <w:proofErr w:type="spellStart"/>
      <w:r w:rsidRPr="003676BC">
        <w:rPr>
          <w:rFonts w:ascii="Times New Roman" w:hAnsi="Times New Roman" w:cs="Times New Roman"/>
          <w:lang w:val="en-US"/>
        </w:rPr>
        <w:t>mailovej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správy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lastRenderedPageBreak/>
        <w:t>kupujúceho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zaslanej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predávajúcemu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a/</w:t>
      </w:r>
      <w:proofErr w:type="spellStart"/>
      <w:r w:rsidRPr="003676BC">
        <w:rPr>
          <w:rFonts w:ascii="Times New Roman" w:hAnsi="Times New Roman" w:cs="Times New Roman"/>
          <w:lang w:val="en-US"/>
        </w:rPr>
        <w:t>alebo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vo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forme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kupujúcim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vyplneného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3676BC">
        <w:rPr>
          <w:rFonts w:ascii="Times New Roman" w:hAnsi="Times New Roman" w:cs="Times New Roman"/>
          <w:lang w:val="en-US"/>
        </w:rPr>
        <w:t>odoslaného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formulára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na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internetovej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stránke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predávajúceho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3676BC">
        <w:rPr>
          <w:rFonts w:ascii="Times New Roman" w:hAnsi="Times New Roman" w:cs="Times New Roman"/>
          <w:lang w:val="en-US"/>
        </w:rPr>
        <w:t>ďalej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6BC">
        <w:rPr>
          <w:rFonts w:ascii="Times New Roman" w:hAnsi="Times New Roman" w:cs="Times New Roman"/>
          <w:lang w:val="en-US"/>
        </w:rPr>
        <w:t>len</w:t>
      </w:r>
      <w:proofErr w:type="spellEnd"/>
      <w:r w:rsidRPr="003676BC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3676BC">
        <w:rPr>
          <w:rFonts w:ascii="Times New Roman" w:hAnsi="Times New Roman" w:cs="Times New Roman"/>
          <w:lang w:val="en-US"/>
        </w:rPr>
        <w:t>objednávka</w:t>
      </w:r>
      <w:proofErr w:type="spellEnd"/>
      <w:r w:rsidRPr="003676BC">
        <w:rPr>
          <w:rFonts w:ascii="Times New Roman" w:hAnsi="Times New Roman" w:cs="Times New Roman"/>
          <w:lang w:val="en-US"/>
        </w:rPr>
        <w:t>").</w:t>
      </w:r>
    </w:p>
    <w:p w:rsidR="00931A73" w:rsidRDefault="00976624" w:rsidP="00976624">
      <w:pPr>
        <w:pStyle w:val="Odsekzoznamu"/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931A73">
        <w:rPr>
          <w:rFonts w:ascii="Times New Roman" w:hAnsi="Times New Roman" w:cs="Times New Roman"/>
          <w:lang w:val="en-US"/>
        </w:rPr>
        <w:t>Záväzným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akceptovaním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kupujúceho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predávajúcim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je e-</w:t>
      </w:r>
      <w:proofErr w:type="spellStart"/>
      <w:r w:rsidRPr="00931A73">
        <w:rPr>
          <w:rFonts w:ascii="Times New Roman" w:hAnsi="Times New Roman" w:cs="Times New Roman"/>
          <w:lang w:val="en-US"/>
        </w:rPr>
        <w:t>mailové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potvrdenie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predávajúcim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kupujúcemu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931A73">
        <w:rPr>
          <w:rFonts w:ascii="Times New Roman" w:hAnsi="Times New Roman" w:cs="Times New Roman"/>
          <w:lang w:val="en-US"/>
        </w:rPr>
        <w:t>akceptovaní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po </w:t>
      </w:r>
      <w:proofErr w:type="spellStart"/>
      <w:r w:rsidRPr="00931A73">
        <w:rPr>
          <w:rFonts w:ascii="Times New Roman" w:hAnsi="Times New Roman" w:cs="Times New Roman"/>
          <w:lang w:val="en-US"/>
        </w:rPr>
        <w:t>predchádzajúcom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prijatí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kupujúcim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a po </w:t>
      </w:r>
      <w:proofErr w:type="spellStart"/>
      <w:r w:rsidRPr="00931A73">
        <w:rPr>
          <w:rFonts w:ascii="Times New Roman" w:hAnsi="Times New Roman" w:cs="Times New Roman"/>
          <w:lang w:val="en-US"/>
        </w:rPr>
        <w:t>overení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dostupnosti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tovaru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1A73">
        <w:rPr>
          <w:rFonts w:ascii="Times New Roman" w:hAnsi="Times New Roman" w:cs="Times New Roman"/>
          <w:lang w:val="en-US"/>
        </w:rPr>
        <w:t>platných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cien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931A73">
        <w:rPr>
          <w:rFonts w:ascii="Times New Roman" w:hAnsi="Times New Roman" w:cs="Times New Roman"/>
          <w:lang w:val="en-US"/>
        </w:rPr>
        <w:t>termínu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dodania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tovaru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požadovaného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kupujúcim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označe</w:t>
      </w:r>
      <w:r w:rsidR="003F6518" w:rsidRPr="00931A73">
        <w:rPr>
          <w:rFonts w:ascii="Times New Roman" w:hAnsi="Times New Roman" w:cs="Times New Roman"/>
          <w:lang w:val="en-US"/>
        </w:rPr>
        <w:t>né</w:t>
      </w:r>
      <w:proofErr w:type="spellEnd"/>
      <w:r w:rsidR="003F6518"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6518" w:rsidRPr="00931A73">
        <w:rPr>
          <w:rFonts w:ascii="Times New Roman" w:hAnsi="Times New Roman" w:cs="Times New Roman"/>
          <w:lang w:val="en-US"/>
        </w:rPr>
        <w:t>ako</w:t>
      </w:r>
      <w:proofErr w:type="spellEnd"/>
      <w:r w:rsidR="003F6518" w:rsidRPr="00931A73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="003F6518" w:rsidRPr="00931A73">
        <w:rPr>
          <w:rFonts w:ascii="Times New Roman" w:hAnsi="Times New Roman" w:cs="Times New Roman"/>
          <w:lang w:val="en-US"/>
        </w:rPr>
        <w:t>potvrdenie</w:t>
      </w:r>
      <w:proofErr w:type="spellEnd"/>
      <w:r w:rsidR="003F6518"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6518"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="003F6518" w:rsidRPr="00931A73">
        <w:rPr>
          <w:rFonts w:ascii="Times New Roman" w:hAnsi="Times New Roman" w:cs="Times New Roman"/>
          <w:lang w:val="en-US"/>
        </w:rPr>
        <w:t xml:space="preserve">". </w:t>
      </w:r>
      <w:proofErr w:type="spellStart"/>
      <w:r w:rsidRPr="00931A73">
        <w:rPr>
          <w:rFonts w:ascii="Times New Roman" w:hAnsi="Times New Roman" w:cs="Times New Roman"/>
          <w:lang w:val="en-US"/>
        </w:rPr>
        <w:t>Automaticky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vykonávané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Oznámenie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931A73">
        <w:rPr>
          <w:rFonts w:ascii="Times New Roman" w:hAnsi="Times New Roman" w:cs="Times New Roman"/>
          <w:lang w:val="en-US"/>
        </w:rPr>
        <w:t>prijatí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931A73">
        <w:rPr>
          <w:rFonts w:ascii="Times New Roman" w:hAnsi="Times New Roman" w:cs="Times New Roman"/>
          <w:lang w:val="en-US"/>
        </w:rPr>
        <w:t>elektronického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systému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predávajúceho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1A73">
        <w:rPr>
          <w:rFonts w:ascii="Times New Roman" w:hAnsi="Times New Roman" w:cs="Times New Roman"/>
          <w:lang w:val="en-US"/>
        </w:rPr>
        <w:t>ktoré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kupujúci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obdrží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na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svoju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e-</w:t>
      </w:r>
      <w:proofErr w:type="spellStart"/>
      <w:r w:rsidRPr="00931A73">
        <w:rPr>
          <w:rFonts w:ascii="Times New Roman" w:hAnsi="Times New Roman" w:cs="Times New Roman"/>
          <w:lang w:val="en-US"/>
        </w:rPr>
        <w:t>mailovú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adresu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ihneď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po </w:t>
      </w:r>
      <w:proofErr w:type="spellStart"/>
      <w:r w:rsidRPr="00931A73">
        <w:rPr>
          <w:rFonts w:ascii="Times New Roman" w:hAnsi="Times New Roman" w:cs="Times New Roman"/>
          <w:lang w:val="en-US"/>
        </w:rPr>
        <w:t>odoslaní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jeho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1A73">
        <w:rPr>
          <w:rFonts w:ascii="Times New Roman" w:hAnsi="Times New Roman" w:cs="Times New Roman"/>
          <w:lang w:val="en-US"/>
        </w:rPr>
        <w:t>sa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nepovažuje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za </w:t>
      </w:r>
      <w:proofErr w:type="spellStart"/>
      <w:r w:rsidRPr="00931A73">
        <w:rPr>
          <w:rFonts w:ascii="Times New Roman" w:hAnsi="Times New Roman" w:cs="Times New Roman"/>
          <w:lang w:val="en-US"/>
        </w:rPr>
        <w:t>záväzné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akceptovanie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="00931A73">
        <w:rPr>
          <w:rFonts w:ascii="Times New Roman" w:hAnsi="Times New Roman" w:cs="Times New Roman"/>
          <w:lang w:val="en-US"/>
        </w:rPr>
        <w:t>.</w:t>
      </w:r>
    </w:p>
    <w:p w:rsidR="00976624" w:rsidRPr="00931A73" w:rsidRDefault="00976624" w:rsidP="00976624">
      <w:pPr>
        <w:pStyle w:val="Odsekzoznamu"/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931A73">
        <w:rPr>
          <w:rFonts w:ascii="Times New Roman" w:hAnsi="Times New Roman" w:cs="Times New Roman"/>
          <w:lang w:val="en-US"/>
        </w:rPr>
        <w:t>Kupujúci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môže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doručiť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prostredníctvom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elektronickej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pošty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predávajúcemu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931A73">
        <w:rPr>
          <w:rFonts w:ascii="Times New Roman" w:hAnsi="Times New Roman" w:cs="Times New Roman"/>
          <w:lang w:val="en-US"/>
        </w:rPr>
        <w:t>lehote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do 24 </w:t>
      </w:r>
      <w:proofErr w:type="spellStart"/>
      <w:r w:rsidRPr="00931A73">
        <w:rPr>
          <w:rFonts w:ascii="Times New Roman" w:hAnsi="Times New Roman" w:cs="Times New Roman"/>
          <w:lang w:val="en-US"/>
        </w:rPr>
        <w:t>hodín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od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doručenia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predávajúcem</w:t>
      </w:r>
      <w:r w:rsidR="00975C23" w:rsidRPr="00931A73">
        <w:rPr>
          <w:rFonts w:ascii="Times New Roman" w:hAnsi="Times New Roman" w:cs="Times New Roman"/>
          <w:lang w:val="en-US"/>
        </w:rPr>
        <w:t>u</w:t>
      </w:r>
      <w:proofErr w:type="spellEnd"/>
      <w:r w:rsidR="00975C23"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75C23" w:rsidRPr="00931A73">
        <w:rPr>
          <w:rFonts w:ascii="Times New Roman" w:hAnsi="Times New Roman" w:cs="Times New Roman"/>
          <w:lang w:val="en-US"/>
        </w:rPr>
        <w:t>oznámenie</w:t>
      </w:r>
      <w:proofErr w:type="spellEnd"/>
      <w:r w:rsidR="00975C23" w:rsidRPr="00931A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75C23" w:rsidRPr="00931A73">
        <w:rPr>
          <w:rFonts w:ascii="Times New Roman" w:hAnsi="Times New Roman" w:cs="Times New Roman"/>
          <w:lang w:val="en-US"/>
        </w:rPr>
        <w:t>že</w:t>
      </w:r>
      <w:proofErr w:type="spellEnd"/>
      <w:r w:rsidR="00975C23"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75C23" w:rsidRPr="00931A73">
        <w:rPr>
          <w:rFonts w:ascii="Times New Roman" w:hAnsi="Times New Roman" w:cs="Times New Roman"/>
          <w:lang w:val="en-US"/>
        </w:rPr>
        <w:t>objednávku</w:t>
      </w:r>
      <w:proofErr w:type="spellEnd"/>
      <w:r w:rsidR="00975C23"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75C23" w:rsidRPr="00931A73">
        <w:rPr>
          <w:rFonts w:ascii="Times New Roman" w:hAnsi="Times New Roman" w:cs="Times New Roman"/>
          <w:lang w:val="en-US"/>
        </w:rPr>
        <w:t>ruší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. V </w:t>
      </w:r>
      <w:proofErr w:type="spellStart"/>
      <w:r w:rsidRPr="00931A73">
        <w:rPr>
          <w:rFonts w:ascii="Times New Roman" w:hAnsi="Times New Roman" w:cs="Times New Roman"/>
          <w:lang w:val="en-US"/>
        </w:rPr>
        <w:t>prípade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zrušenia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predávajúci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neúčtuje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kupujúcemu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žiadne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poplatky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súvisiace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Pr="00931A73">
        <w:rPr>
          <w:rFonts w:ascii="Times New Roman" w:hAnsi="Times New Roman" w:cs="Times New Roman"/>
          <w:lang w:val="en-US"/>
        </w:rPr>
        <w:t>zrušením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. V </w:t>
      </w:r>
      <w:proofErr w:type="spellStart"/>
      <w:r w:rsidRPr="00931A73">
        <w:rPr>
          <w:rFonts w:ascii="Times New Roman" w:hAnsi="Times New Roman" w:cs="Times New Roman"/>
          <w:lang w:val="en-US"/>
        </w:rPr>
        <w:t>prípade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1A73">
        <w:rPr>
          <w:rFonts w:ascii="Times New Roman" w:hAnsi="Times New Roman" w:cs="Times New Roman"/>
          <w:lang w:val="en-US"/>
        </w:rPr>
        <w:t>že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kupujúci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zaplatil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predávajúcemu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kúpnu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cenu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alebo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jej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časť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931A73">
        <w:rPr>
          <w:rFonts w:ascii="Times New Roman" w:hAnsi="Times New Roman" w:cs="Times New Roman"/>
          <w:lang w:val="en-US"/>
        </w:rPr>
        <w:t>čase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931A73">
        <w:rPr>
          <w:rFonts w:ascii="Times New Roman" w:hAnsi="Times New Roman" w:cs="Times New Roman"/>
          <w:lang w:val="en-US"/>
        </w:rPr>
        <w:t>zrušenia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1A73">
        <w:rPr>
          <w:rFonts w:ascii="Times New Roman" w:hAnsi="Times New Roman" w:cs="Times New Roman"/>
          <w:lang w:val="en-US"/>
        </w:rPr>
        <w:t>predávajúci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vráti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už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zaplatenú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kúpnu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cenu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alebo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jej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časť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931A73">
        <w:rPr>
          <w:rFonts w:ascii="Times New Roman" w:hAnsi="Times New Roman" w:cs="Times New Roman"/>
          <w:lang w:val="en-US"/>
        </w:rPr>
        <w:t>lehote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do 14 </w:t>
      </w:r>
      <w:proofErr w:type="spellStart"/>
      <w:r w:rsidRPr="00931A73">
        <w:rPr>
          <w:rFonts w:ascii="Times New Roman" w:hAnsi="Times New Roman" w:cs="Times New Roman"/>
          <w:lang w:val="en-US"/>
        </w:rPr>
        <w:t>dní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od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zrušenia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objednávky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prevodom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na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bankový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účet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kupujúceho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1A73">
        <w:rPr>
          <w:rFonts w:ascii="Times New Roman" w:hAnsi="Times New Roman" w:cs="Times New Roman"/>
          <w:lang w:val="en-US"/>
        </w:rPr>
        <w:t>pokiaľ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si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zmluvné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strany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nedohodnú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iný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spôsob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vrátenia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kúpnej</w:t>
      </w:r>
      <w:proofErr w:type="spellEnd"/>
      <w:r w:rsidRPr="00931A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1A73">
        <w:rPr>
          <w:rFonts w:ascii="Times New Roman" w:hAnsi="Times New Roman" w:cs="Times New Roman"/>
          <w:lang w:val="en-US"/>
        </w:rPr>
        <w:t>ceny</w:t>
      </w:r>
      <w:proofErr w:type="spellEnd"/>
      <w:r w:rsidRPr="00931A73">
        <w:rPr>
          <w:rFonts w:ascii="Times New Roman" w:hAnsi="Times New Roman" w:cs="Times New Roman"/>
          <w:lang w:val="en-US"/>
        </w:rPr>
        <w:t>.</w:t>
      </w:r>
    </w:p>
    <w:p w:rsidR="003E5C6E" w:rsidRDefault="003E5C6E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</w:p>
    <w:p w:rsidR="00976624" w:rsidRDefault="003E5C6E" w:rsidP="003E5C6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III</w:t>
      </w:r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Práva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povinnosti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predávajúceho</w:t>
      </w:r>
      <w:proofErr w:type="spellEnd"/>
    </w:p>
    <w:p w:rsidR="003E5C6E" w:rsidRPr="00BC341B" w:rsidRDefault="003E5C6E" w:rsidP="003E5C6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144DBA" w:rsidRDefault="00976624" w:rsidP="00144DBA">
      <w:pPr>
        <w:pStyle w:val="Odsekzoznamu"/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144DBA">
        <w:rPr>
          <w:rFonts w:ascii="Times New Roman" w:hAnsi="Times New Roman" w:cs="Times New Roman"/>
          <w:lang w:val="en-US"/>
        </w:rPr>
        <w:t>Predávajúci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144DBA">
        <w:rPr>
          <w:rFonts w:ascii="Times New Roman" w:hAnsi="Times New Roman" w:cs="Times New Roman"/>
          <w:lang w:val="en-US"/>
        </w:rPr>
        <w:t>povinný</w:t>
      </w:r>
      <w:proofErr w:type="spellEnd"/>
      <w:r w:rsidRPr="00144DBA">
        <w:rPr>
          <w:rFonts w:ascii="Times New Roman" w:hAnsi="Times New Roman" w:cs="Times New Roman"/>
          <w:lang w:val="en-US"/>
        </w:rPr>
        <w:t>:</w:t>
      </w:r>
    </w:p>
    <w:p w:rsidR="00144DBA" w:rsidRDefault="00976624" w:rsidP="00144DBA">
      <w:pPr>
        <w:pStyle w:val="Odsekzoznamu"/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144DBA">
        <w:rPr>
          <w:rFonts w:ascii="Times New Roman" w:hAnsi="Times New Roman" w:cs="Times New Roman"/>
          <w:lang w:val="en-US"/>
        </w:rPr>
        <w:t>dodať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na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základe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objednávky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potvrdenej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predávajúcim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kupujúcemu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tovar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144DBA">
        <w:rPr>
          <w:rFonts w:ascii="Times New Roman" w:hAnsi="Times New Roman" w:cs="Times New Roman"/>
          <w:lang w:val="en-US"/>
        </w:rPr>
        <w:t>dohodnutom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množstve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DBA">
        <w:rPr>
          <w:rFonts w:ascii="Times New Roman" w:hAnsi="Times New Roman" w:cs="Times New Roman"/>
          <w:lang w:val="en-US"/>
        </w:rPr>
        <w:t>kvalite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44DBA">
        <w:rPr>
          <w:rFonts w:ascii="Times New Roman" w:hAnsi="Times New Roman" w:cs="Times New Roman"/>
          <w:lang w:val="en-US"/>
        </w:rPr>
        <w:t>termíne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44DBA">
        <w:rPr>
          <w:rFonts w:ascii="Times New Roman" w:hAnsi="Times New Roman" w:cs="Times New Roman"/>
          <w:lang w:val="en-US"/>
        </w:rPr>
        <w:t>zabaliť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ho </w:t>
      </w:r>
      <w:proofErr w:type="spellStart"/>
      <w:r w:rsidRPr="00144DBA">
        <w:rPr>
          <w:rFonts w:ascii="Times New Roman" w:hAnsi="Times New Roman" w:cs="Times New Roman"/>
          <w:lang w:val="en-US"/>
        </w:rPr>
        <w:t>alebo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vybaviť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na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prepravu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spôsobom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potrebným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na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jeho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DBA">
        <w:rPr>
          <w:rFonts w:ascii="Times New Roman" w:hAnsi="Times New Roman" w:cs="Times New Roman"/>
          <w:lang w:val="en-US"/>
        </w:rPr>
        <w:t>uchovanie</w:t>
      </w:r>
      <w:proofErr w:type="spellEnd"/>
      <w:r w:rsidRPr="00144DBA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44DBA">
        <w:rPr>
          <w:rFonts w:ascii="Times New Roman" w:hAnsi="Times New Roman" w:cs="Times New Roman"/>
          <w:lang w:val="en-US"/>
        </w:rPr>
        <w:t>ochranu</w:t>
      </w:r>
      <w:proofErr w:type="spellEnd"/>
      <w:r w:rsidRPr="00144DBA">
        <w:rPr>
          <w:rFonts w:ascii="Times New Roman" w:hAnsi="Times New Roman" w:cs="Times New Roman"/>
          <w:lang w:val="en-US"/>
        </w:rPr>
        <w:t>,</w:t>
      </w:r>
    </w:p>
    <w:p w:rsidR="00E72150" w:rsidRDefault="00976624" w:rsidP="00976624">
      <w:pPr>
        <w:pStyle w:val="Odsekzoznamu"/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E72150">
        <w:rPr>
          <w:rFonts w:ascii="Times New Roman" w:hAnsi="Times New Roman" w:cs="Times New Roman"/>
          <w:lang w:val="en-US"/>
        </w:rPr>
        <w:t>odovzdať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kupujúcemu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najneskôr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spolu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E72150">
        <w:rPr>
          <w:rFonts w:ascii="Times New Roman" w:hAnsi="Times New Roman" w:cs="Times New Roman"/>
          <w:lang w:val="en-US"/>
        </w:rPr>
        <w:t>tovarom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E72150">
        <w:rPr>
          <w:rFonts w:ascii="Times New Roman" w:hAnsi="Times New Roman" w:cs="Times New Roman"/>
          <w:lang w:val="en-US"/>
        </w:rPr>
        <w:t>písomnej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alebo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elektronickej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podobe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všetky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doklady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potrebné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na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prevzatie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72150">
        <w:rPr>
          <w:rFonts w:ascii="Times New Roman" w:hAnsi="Times New Roman" w:cs="Times New Roman"/>
          <w:lang w:val="en-US"/>
        </w:rPr>
        <w:t>užívanie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tovaru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72150">
        <w:rPr>
          <w:rFonts w:ascii="Times New Roman" w:hAnsi="Times New Roman" w:cs="Times New Roman"/>
          <w:lang w:val="en-US"/>
        </w:rPr>
        <w:t>ďalšie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doklady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predpísané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platnými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právnymi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predpismi</w:t>
      </w:r>
      <w:proofErr w:type="spellEnd"/>
      <w:r w:rsidR="00BF53BE">
        <w:rPr>
          <w:rFonts w:ascii="Times New Roman" w:hAnsi="Times New Roman" w:cs="Times New Roman"/>
          <w:lang w:val="en-US"/>
        </w:rPr>
        <w:t>.</w:t>
      </w:r>
      <w:r w:rsidRPr="00E72150">
        <w:rPr>
          <w:rFonts w:ascii="Times New Roman" w:hAnsi="Times New Roman" w:cs="Times New Roman"/>
          <w:lang w:val="en-US"/>
        </w:rPr>
        <w:t xml:space="preserve"> </w:t>
      </w:r>
    </w:p>
    <w:p w:rsidR="00E72150" w:rsidRDefault="00976624" w:rsidP="00E72150">
      <w:pPr>
        <w:pStyle w:val="Odsekzoznamu"/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E72150">
        <w:rPr>
          <w:rFonts w:ascii="Times New Roman" w:hAnsi="Times New Roman" w:cs="Times New Roman"/>
          <w:lang w:val="en-US"/>
        </w:rPr>
        <w:t>Predávajúci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má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právo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</w:p>
    <w:p w:rsidR="00E72150" w:rsidRDefault="00976624" w:rsidP="00976624">
      <w:pPr>
        <w:pStyle w:val="Odsekzoznamu"/>
        <w:widowControl w:val="0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E72150">
        <w:rPr>
          <w:rFonts w:ascii="Times New Roman" w:hAnsi="Times New Roman" w:cs="Times New Roman"/>
          <w:lang w:val="en-US"/>
        </w:rPr>
        <w:t>na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riadne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72150">
        <w:rPr>
          <w:rFonts w:ascii="Times New Roman" w:hAnsi="Times New Roman" w:cs="Times New Roman"/>
          <w:lang w:val="en-US"/>
        </w:rPr>
        <w:t>včasné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zaplatenie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kúpnej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cen</w:t>
      </w:r>
      <w:r w:rsidR="00D14F55">
        <w:rPr>
          <w:rFonts w:ascii="Times New Roman" w:hAnsi="Times New Roman" w:cs="Times New Roman"/>
          <w:lang w:val="en-US"/>
        </w:rPr>
        <w:t>y</w:t>
      </w:r>
      <w:proofErr w:type="spellEnd"/>
      <w:r w:rsidR="00D14F5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14F55">
        <w:rPr>
          <w:rFonts w:ascii="Times New Roman" w:hAnsi="Times New Roman" w:cs="Times New Roman"/>
          <w:lang w:val="en-US"/>
        </w:rPr>
        <w:t>od</w:t>
      </w:r>
      <w:proofErr w:type="spellEnd"/>
      <w:r w:rsidR="00D14F5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14F55">
        <w:rPr>
          <w:rFonts w:ascii="Times New Roman" w:hAnsi="Times New Roman" w:cs="Times New Roman"/>
          <w:lang w:val="en-US"/>
        </w:rPr>
        <w:t>kupujúceho</w:t>
      </w:r>
      <w:proofErr w:type="spellEnd"/>
      <w:r w:rsidR="00D14F55">
        <w:rPr>
          <w:rFonts w:ascii="Times New Roman" w:hAnsi="Times New Roman" w:cs="Times New Roman"/>
          <w:lang w:val="en-US"/>
        </w:rPr>
        <w:t xml:space="preserve"> za </w:t>
      </w:r>
      <w:proofErr w:type="spellStart"/>
      <w:r w:rsidR="00D14F55">
        <w:rPr>
          <w:rFonts w:ascii="Times New Roman" w:hAnsi="Times New Roman" w:cs="Times New Roman"/>
          <w:lang w:val="en-US"/>
        </w:rPr>
        <w:t>dodaný</w:t>
      </w:r>
      <w:proofErr w:type="spellEnd"/>
      <w:r w:rsidR="00D14F5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14F55">
        <w:rPr>
          <w:rFonts w:ascii="Times New Roman" w:hAnsi="Times New Roman" w:cs="Times New Roman"/>
          <w:lang w:val="en-US"/>
        </w:rPr>
        <w:t>tovar</w:t>
      </w:r>
      <w:proofErr w:type="spellEnd"/>
      <w:r w:rsidR="00D14F55">
        <w:rPr>
          <w:rFonts w:ascii="Times New Roman" w:hAnsi="Times New Roman" w:cs="Times New Roman"/>
          <w:lang w:val="en-US"/>
        </w:rPr>
        <w:t>,</w:t>
      </w:r>
    </w:p>
    <w:p w:rsidR="00976624" w:rsidRDefault="00976624" w:rsidP="00976624">
      <w:pPr>
        <w:pStyle w:val="Odsekzoznamu"/>
        <w:widowControl w:val="0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E72150">
        <w:rPr>
          <w:rFonts w:ascii="Times New Roman" w:hAnsi="Times New Roman" w:cs="Times New Roman"/>
          <w:lang w:val="en-US"/>
        </w:rPr>
        <w:t>stornovať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objednávku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72150">
        <w:rPr>
          <w:rFonts w:ascii="Times New Roman" w:hAnsi="Times New Roman" w:cs="Times New Roman"/>
          <w:lang w:val="en-US"/>
        </w:rPr>
        <w:t>ak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z </w:t>
      </w:r>
      <w:proofErr w:type="spellStart"/>
      <w:r w:rsidRPr="00E72150">
        <w:rPr>
          <w:rFonts w:ascii="Times New Roman" w:hAnsi="Times New Roman" w:cs="Times New Roman"/>
          <w:lang w:val="en-US"/>
        </w:rPr>
        <w:t>dôvodu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vypredania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zásob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alebo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nedostupnosti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tovaru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nie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E72150">
        <w:rPr>
          <w:rFonts w:ascii="Times New Roman" w:hAnsi="Times New Roman" w:cs="Times New Roman"/>
          <w:lang w:val="en-US"/>
        </w:rPr>
        <w:t>schopný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dodať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tovar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kupujúcemu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E72150">
        <w:rPr>
          <w:rFonts w:ascii="Times New Roman" w:hAnsi="Times New Roman" w:cs="Times New Roman"/>
          <w:lang w:val="en-US"/>
        </w:rPr>
        <w:t>lehote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určenej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týmito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obchodnými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podmienkami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alebo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E72150">
        <w:rPr>
          <w:rFonts w:ascii="Times New Roman" w:hAnsi="Times New Roman" w:cs="Times New Roman"/>
          <w:lang w:val="en-US"/>
        </w:rPr>
        <w:t>cene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72150">
        <w:rPr>
          <w:rFonts w:ascii="Times New Roman" w:hAnsi="Times New Roman" w:cs="Times New Roman"/>
          <w:lang w:val="en-US"/>
        </w:rPr>
        <w:t>ktorá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E72150">
        <w:rPr>
          <w:rFonts w:ascii="Times New Roman" w:hAnsi="Times New Roman" w:cs="Times New Roman"/>
          <w:lang w:val="en-US"/>
        </w:rPr>
        <w:t>uvedená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E72150">
        <w:rPr>
          <w:rFonts w:ascii="Times New Roman" w:hAnsi="Times New Roman" w:cs="Times New Roman"/>
          <w:lang w:val="en-US"/>
        </w:rPr>
        <w:t>internetovom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obchode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72150">
        <w:rPr>
          <w:rFonts w:ascii="Times New Roman" w:hAnsi="Times New Roman" w:cs="Times New Roman"/>
          <w:lang w:val="en-US"/>
        </w:rPr>
        <w:t>pokiaľ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sa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Pr="00E72150">
        <w:rPr>
          <w:rFonts w:ascii="Times New Roman" w:hAnsi="Times New Roman" w:cs="Times New Roman"/>
          <w:lang w:val="en-US"/>
        </w:rPr>
        <w:t>zákazníkom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nedohodne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na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náhradnom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plnení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. O </w:t>
      </w:r>
      <w:proofErr w:type="spellStart"/>
      <w:r w:rsidRPr="00E72150">
        <w:rPr>
          <w:rFonts w:ascii="Times New Roman" w:hAnsi="Times New Roman" w:cs="Times New Roman"/>
          <w:lang w:val="en-US"/>
        </w:rPr>
        <w:t>stornovaní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objednávky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bude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zákazník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informovaný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telefonicky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alebo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e-</w:t>
      </w:r>
      <w:proofErr w:type="spellStart"/>
      <w:r w:rsidRPr="00E72150">
        <w:rPr>
          <w:rFonts w:ascii="Times New Roman" w:hAnsi="Times New Roman" w:cs="Times New Roman"/>
          <w:lang w:val="en-US"/>
        </w:rPr>
        <w:t>mailom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a v </w:t>
      </w:r>
      <w:proofErr w:type="spellStart"/>
      <w:r w:rsidRPr="00E72150">
        <w:rPr>
          <w:rFonts w:ascii="Times New Roman" w:hAnsi="Times New Roman" w:cs="Times New Roman"/>
          <w:lang w:val="en-US"/>
        </w:rPr>
        <w:t>prípade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úhrady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kúpnej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ceny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alebo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jej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časti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mu </w:t>
      </w:r>
      <w:proofErr w:type="spellStart"/>
      <w:r w:rsidRPr="00E72150">
        <w:rPr>
          <w:rFonts w:ascii="Times New Roman" w:hAnsi="Times New Roman" w:cs="Times New Roman"/>
          <w:lang w:val="en-US"/>
        </w:rPr>
        <w:t>budú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finančné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prostriedky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vrátené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E72150">
        <w:rPr>
          <w:rFonts w:ascii="Times New Roman" w:hAnsi="Times New Roman" w:cs="Times New Roman"/>
          <w:lang w:val="en-US"/>
        </w:rPr>
        <w:t>lehote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do 14 </w:t>
      </w:r>
      <w:proofErr w:type="spellStart"/>
      <w:r w:rsidRPr="00E72150">
        <w:rPr>
          <w:rFonts w:ascii="Times New Roman" w:hAnsi="Times New Roman" w:cs="Times New Roman"/>
          <w:lang w:val="en-US"/>
        </w:rPr>
        <w:t>dní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na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ním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určený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účet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72150">
        <w:rPr>
          <w:rFonts w:ascii="Times New Roman" w:hAnsi="Times New Roman" w:cs="Times New Roman"/>
          <w:lang w:val="en-US"/>
        </w:rPr>
        <w:t>pokiaľ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sa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E72150">
        <w:rPr>
          <w:rFonts w:ascii="Times New Roman" w:hAnsi="Times New Roman" w:cs="Times New Roman"/>
          <w:lang w:val="en-US"/>
        </w:rPr>
        <w:t>predávajúcim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nedohodne</w:t>
      </w:r>
      <w:proofErr w:type="spellEnd"/>
      <w:r w:rsidRPr="00E721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2150">
        <w:rPr>
          <w:rFonts w:ascii="Times New Roman" w:hAnsi="Times New Roman" w:cs="Times New Roman"/>
          <w:lang w:val="en-US"/>
        </w:rPr>
        <w:t>inak</w:t>
      </w:r>
      <w:proofErr w:type="spellEnd"/>
      <w:r w:rsidRPr="00E72150">
        <w:rPr>
          <w:rFonts w:ascii="Times New Roman" w:hAnsi="Times New Roman" w:cs="Times New Roman"/>
          <w:lang w:val="en-US"/>
        </w:rPr>
        <w:t>.</w:t>
      </w:r>
    </w:p>
    <w:p w:rsidR="00994308" w:rsidRPr="00994308" w:rsidRDefault="00994308" w:rsidP="0099430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</w:p>
    <w:p w:rsidR="00976624" w:rsidRDefault="00994308" w:rsidP="0099430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IV</w:t>
      </w:r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Práva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povinnosti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kupujúceho</w:t>
      </w:r>
      <w:proofErr w:type="spellEnd"/>
    </w:p>
    <w:p w:rsidR="00994308" w:rsidRPr="00BC341B" w:rsidRDefault="00994308" w:rsidP="0099430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4D0878" w:rsidRDefault="00976624" w:rsidP="004D0878">
      <w:pPr>
        <w:pStyle w:val="Odsekzoznamu"/>
        <w:widowControl w:val="0"/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D0878">
        <w:rPr>
          <w:rFonts w:ascii="Times New Roman" w:hAnsi="Times New Roman" w:cs="Times New Roman"/>
          <w:lang w:val="en-US"/>
        </w:rPr>
        <w:t>Kupujúci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4D0878">
        <w:rPr>
          <w:rFonts w:ascii="Times New Roman" w:hAnsi="Times New Roman" w:cs="Times New Roman"/>
          <w:lang w:val="en-US"/>
        </w:rPr>
        <w:t>povinný</w:t>
      </w:r>
      <w:proofErr w:type="spellEnd"/>
      <w:r w:rsidRPr="004D0878">
        <w:rPr>
          <w:rFonts w:ascii="Times New Roman" w:hAnsi="Times New Roman" w:cs="Times New Roman"/>
          <w:lang w:val="en-US"/>
        </w:rPr>
        <w:t>:</w:t>
      </w:r>
    </w:p>
    <w:p w:rsidR="004D0878" w:rsidRDefault="00976624" w:rsidP="004D0878">
      <w:pPr>
        <w:pStyle w:val="Odsekzoznamu"/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D0878">
        <w:rPr>
          <w:rFonts w:ascii="Times New Roman" w:hAnsi="Times New Roman" w:cs="Times New Roman"/>
          <w:lang w:val="en-US"/>
        </w:rPr>
        <w:t>prevziať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zakúpený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alebo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objednaný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tovar</w:t>
      </w:r>
      <w:proofErr w:type="spellEnd"/>
      <w:r w:rsidRPr="004D0878">
        <w:rPr>
          <w:rFonts w:ascii="Times New Roman" w:hAnsi="Times New Roman" w:cs="Times New Roman"/>
          <w:lang w:val="en-US"/>
        </w:rPr>
        <w:t>,</w:t>
      </w:r>
    </w:p>
    <w:p w:rsidR="004D0878" w:rsidRDefault="00976624" w:rsidP="004D0878">
      <w:pPr>
        <w:pStyle w:val="Odsekzoznamu"/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D0878">
        <w:rPr>
          <w:rFonts w:ascii="Times New Roman" w:hAnsi="Times New Roman" w:cs="Times New Roman"/>
          <w:lang w:val="en-US"/>
        </w:rPr>
        <w:t>zaplatiť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predávajúcemu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dohodnutú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kúpnu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cenu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4D0878">
        <w:rPr>
          <w:rFonts w:ascii="Times New Roman" w:hAnsi="Times New Roman" w:cs="Times New Roman"/>
          <w:lang w:val="en-US"/>
        </w:rPr>
        <w:t>dohodnutej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lehote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splatnosti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vrátane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nákladov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na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doručenie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tovaru</w:t>
      </w:r>
      <w:proofErr w:type="spellEnd"/>
      <w:r w:rsidRPr="004D0878">
        <w:rPr>
          <w:rFonts w:ascii="Times New Roman" w:hAnsi="Times New Roman" w:cs="Times New Roman"/>
          <w:lang w:val="en-US"/>
        </w:rPr>
        <w:t>,</w:t>
      </w:r>
    </w:p>
    <w:p w:rsidR="004D0878" w:rsidRDefault="00976624" w:rsidP="004D0878">
      <w:pPr>
        <w:pStyle w:val="Odsekzoznamu"/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D0878">
        <w:rPr>
          <w:rFonts w:ascii="Times New Roman" w:hAnsi="Times New Roman" w:cs="Times New Roman"/>
          <w:lang w:val="en-US"/>
        </w:rPr>
        <w:t>nepoškodzovať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dobré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obchodné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meno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predávajúceho</w:t>
      </w:r>
      <w:proofErr w:type="spellEnd"/>
      <w:r w:rsidRPr="004D0878">
        <w:rPr>
          <w:rFonts w:ascii="Times New Roman" w:hAnsi="Times New Roman" w:cs="Times New Roman"/>
          <w:lang w:val="en-US"/>
        </w:rPr>
        <w:t>,</w:t>
      </w:r>
    </w:p>
    <w:p w:rsidR="00976624" w:rsidRPr="004D0878" w:rsidRDefault="00976624" w:rsidP="004D0878">
      <w:pPr>
        <w:pStyle w:val="Odsekzoznamu"/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D0878">
        <w:rPr>
          <w:rFonts w:ascii="Times New Roman" w:hAnsi="Times New Roman" w:cs="Times New Roman"/>
          <w:lang w:val="en-US"/>
        </w:rPr>
        <w:t>potvrdiť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4D0878">
        <w:rPr>
          <w:rFonts w:ascii="Times New Roman" w:hAnsi="Times New Roman" w:cs="Times New Roman"/>
          <w:lang w:val="en-US"/>
        </w:rPr>
        <w:t>dodacom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liste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prevzatie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tovaru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svojím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podpisom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alebo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podpisom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ním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poverenej</w:t>
      </w:r>
      <w:proofErr w:type="spellEnd"/>
      <w:r w:rsidRPr="004D08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878">
        <w:rPr>
          <w:rFonts w:ascii="Times New Roman" w:hAnsi="Times New Roman" w:cs="Times New Roman"/>
          <w:lang w:val="en-US"/>
        </w:rPr>
        <w:t>osoby</w:t>
      </w:r>
      <w:proofErr w:type="spellEnd"/>
      <w:r w:rsidR="00E578AB">
        <w:rPr>
          <w:rFonts w:ascii="Times New Roman" w:hAnsi="Times New Roman" w:cs="Times New Roman"/>
          <w:lang w:val="en-US"/>
        </w:rPr>
        <w:t>.</w:t>
      </w:r>
    </w:p>
    <w:p w:rsidR="00976624" w:rsidRDefault="00976624" w:rsidP="00A939D0">
      <w:pPr>
        <w:pStyle w:val="Odsekzoznamu"/>
        <w:widowControl w:val="0"/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A939D0">
        <w:rPr>
          <w:rFonts w:ascii="Times New Roman" w:hAnsi="Times New Roman" w:cs="Times New Roman"/>
          <w:lang w:val="en-US"/>
        </w:rPr>
        <w:t>Kupujúci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má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právo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na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dodanie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tovaru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A939D0">
        <w:rPr>
          <w:rFonts w:ascii="Times New Roman" w:hAnsi="Times New Roman" w:cs="Times New Roman"/>
          <w:lang w:val="en-US"/>
        </w:rPr>
        <w:t>množstve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939D0">
        <w:rPr>
          <w:rFonts w:ascii="Times New Roman" w:hAnsi="Times New Roman" w:cs="Times New Roman"/>
          <w:lang w:val="en-US"/>
        </w:rPr>
        <w:t>kvalite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939D0">
        <w:rPr>
          <w:rFonts w:ascii="Times New Roman" w:hAnsi="Times New Roman" w:cs="Times New Roman"/>
          <w:lang w:val="en-US"/>
        </w:rPr>
        <w:t>termíne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A939D0">
        <w:rPr>
          <w:rFonts w:ascii="Times New Roman" w:hAnsi="Times New Roman" w:cs="Times New Roman"/>
          <w:lang w:val="en-US"/>
        </w:rPr>
        <w:t>mieste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lastRenderedPageBreak/>
        <w:t>dohodnutom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zmluvnými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stranami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A939D0">
        <w:rPr>
          <w:rFonts w:ascii="Times New Roman" w:hAnsi="Times New Roman" w:cs="Times New Roman"/>
          <w:lang w:val="en-US"/>
        </w:rPr>
        <w:t>záväznom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akceptovaní</w:t>
      </w:r>
      <w:proofErr w:type="spellEnd"/>
      <w:r w:rsidRPr="00A93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39D0">
        <w:rPr>
          <w:rFonts w:ascii="Times New Roman" w:hAnsi="Times New Roman" w:cs="Times New Roman"/>
          <w:lang w:val="en-US"/>
        </w:rPr>
        <w:t>objednávky</w:t>
      </w:r>
      <w:proofErr w:type="spellEnd"/>
      <w:r w:rsidRPr="00A939D0">
        <w:rPr>
          <w:rFonts w:ascii="Times New Roman" w:hAnsi="Times New Roman" w:cs="Times New Roman"/>
          <w:lang w:val="en-US"/>
        </w:rPr>
        <w:t>. </w:t>
      </w:r>
    </w:p>
    <w:p w:rsidR="00A939D0" w:rsidRPr="00A939D0" w:rsidRDefault="00A939D0" w:rsidP="00A939D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</w:p>
    <w:p w:rsidR="00976624" w:rsidRDefault="00A939D0" w:rsidP="00A939D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</w:t>
      </w:r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Dodacie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platobné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podmienky</w:t>
      </w:r>
      <w:proofErr w:type="spellEnd"/>
    </w:p>
    <w:p w:rsidR="00A939D0" w:rsidRPr="00BC341B" w:rsidRDefault="00A939D0" w:rsidP="00A939D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C93D17" w:rsidRDefault="00976624" w:rsidP="00C93D17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C93D17">
        <w:rPr>
          <w:rFonts w:ascii="Times New Roman" w:hAnsi="Times New Roman" w:cs="Times New Roman"/>
          <w:lang w:val="en-US"/>
        </w:rPr>
        <w:t xml:space="preserve">Tovar je </w:t>
      </w:r>
      <w:proofErr w:type="spellStart"/>
      <w:r w:rsidRPr="00C93D17">
        <w:rPr>
          <w:rFonts w:ascii="Times New Roman" w:hAnsi="Times New Roman" w:cs="Times New Roman"/>
          <w:lang w:val="en-US"/>
        </w:rPr>
        <w:t>predávaný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podľa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vystavených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vzorov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93D17">
        <w:rPr>
          <w:rFonts w:ascii="Times New Roman" w:hAnsi="Times New Roman" w:cs="Times New Roman"/>
          <w:lang w:val="en-US"/>
        </w:rPr>
        <w:t>katalógov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93D17">
        <w:rPr>
          <w:rFonts w:ascii="Times New Roman" w:hAnsi="Times New Roman" w:cs="Times New Roman"/>
          <w:lang w:val="en-US"/>
        </w:rPr>
        <w:t>typových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listov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C93D17">
        <w:rPr>
          <w:rFonts w:ascii="Times New Roman" w:hAnsi="Times New Roman" w:cs="Times New Roman"/>
          <w:lang w:val="en-US"/>
        </w:rPr>
        <w:t>vzorkovníkov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predávajúceho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umiestnených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na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internetovej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stránke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elektronického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obchodu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predávajúceho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. </w:t>
      </w:r>
    </w:p>
    <w:p w:rsidR="00574BAA" w:rsidRDefault="00976624" w:rsidP="00976624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C93D17">
        <w:rPr>
          <w:rFonts w:ascii="Times New Roman" w:hAnsi="Times New Roman" w:cs="Times New Roman"/>
          <w:lang w:val="en-US"/>
        </w:rPr>
        <w:t>Predávajúci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C93D17">
        <w:rPr>
          <w:rFonts w:ascii="Times New Roman" w:hAnsi="Times New Roman" w:cs="Times New Roman"/>
          <w:lang w:val="en-US"/>
        </w:rPr>
        <w:t>povinný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objednávku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kupujúceho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splniť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C93D17">
        <w:rPr>
          <w:rFonts w:ascii="Times New Roman" w:hAnsi="Times New Roman" w:cs="Times New Roman"/>
          <w:lang w:val="en-US"/>
        </w:rPr>
        <w:t>tovar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dodať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kupujúcemu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C93D17">
        <w:rPr>
          <w:rFonts w:ascii="Times New Roman" w:hAnsi="Times New Roman" w:cs="Times New Roman"/>
          <w:lang w:val="en-US"/>
        </w:rPr>
        <w:t>lehote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do 30 </w:t>
      </w:r>
      <w:proofErr w:type="spellStart"/>
      <w:r w:rsidRPr="00C93D17">
        <w:rPr>
          <w:rFonts w:ascii="Times New Roman" w:hAnsi="Times New Roman" w:cs="Times New Roman"/>
          <w:lang w:val="en-US"/>
        </w:rPr>
        <w:t>dní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od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akceptovania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objednávky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kupujúceho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predávajúcim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C93D17">
        <w:rPr>
          <w:rFonts w:ascii="Times New Roman" w:hAnsi="Times New Roman" w:cs="Times New Roman"/>
          <w:lang w:val="en-US"/>
        </w:rPr>
        <w:t>túto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dodaciu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lehotu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kupujúci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bez </w:t>
      </w:r>
      <w:proofErr w:type="spellStart"/>
      <w:r w:rsidRPr="00C93D17">
        <w:rPr>
          <w:rFonts w:ascii="Times New Roman" w:hAnsi="Times New Roman" w:cs="Times New Roman"/>
          <w:lang w:val="en-US"/>
        </w:rPr>
        <w:t>výhrad</w:t>
      </w:r>
      <w:proofErr w:type="spellEnd"/>
      <w:r w:rsidRPr="00C93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3D17">
        <w:rPr>
          <w:rFonts w:ascii="Times New Roman" w:hAnsi="Times New Roman" w:cs="Times New Roman"/>
          <w:lang w:val="en-US"/>
        </w:rPr>
        <w:t>akceptuje</w:t>
      </w:r>
      <w:proofErr w:type="spellEnd"/>
      <w:r w:rsidRPr="00C93D17">
        <w:rPr>
          <w:rFonts w:ascii="Times New Roman" w:hAnsi="Times New Roman" w:cs="Times New Roman"/>
          <w:lang w:val="en-US"/>
        </w:rPr>
        <w:t>.</w:t>
      </w:r>
    </w:p>
    <w:p w:rsidR="00976624" w:rsidRPr="00574BAA" w:rsidRDefault="00976624" w:rsidP="00976624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574BAA">
        <w:rPr>
          <w:rFonts w:ascii="Times New Roman" w:hAnsi="Times New Roman" w:cs="Times New Roman"/>
          <w:lang w:val="en-US"/>
        </w:rPr>
        <w:t>Kupujúci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574BAA">
        <w:rPr>
          <w:rFonts w:ascii="Times New Roman" w:hAnsi="Times New Roman" w:cs="Times New Roman"/>
          <w:lang w:val="en-US"/>
        </w:rPr>
        <w:t>povinný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prevziať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tovar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574BAA">
        <w:rPr>
          <w:rFonts w:ascii="Times New Roman" w:hAnsi="Times New Roman" w:cs="Times New Roman"/>
          <w:lang w:val="en-US"/>
        </w:rPr>
        <w:t>mieste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74BAA">
        <w:rPr>
          <w:rFonts w:ascii="Times New Roman" w:hAnsi="Times New Roman" w:cs="Times New Roman"/>
          <w:lang w:val="en-US"/>
        </w:rPr>
        <w:t>ktoré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574BAA">
        <w:rPr>
          <w:rFonts w:ascii="Times New Roman" w:hAnsi="Times New Roman" w:cs="Times New Roman"/>
          <w:lang w:val="en-US"/>
        </w:rPr>
        <w:t>uvedené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574BAA">
        <w:rPr>
          <w:rFonts w:ascii="Times New Roman" w:hAnsi="Times New Roman" w:cs="Times New Roman"/>
          <w:lang w:val="en-US"/>
        </w:rPr>
        <w:t>akceptácii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objednávky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kupujúceho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predávajúcim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. V </w:t>
      </w:r>
      <w:proofErr w:type="spellStart"/>
      <w:r w:rsidRPr="00574BAA">
        <w:rPr>
          <w:rFonts w:ascii="Times New Roman" w:hAnsi="Times New Roman" w:cs="Times New Roman"/>
          <w:lang w:val="en-US"/>
        </w:rPr>
        <w:t>prípade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74BAA">
        <w:rPr>
          <w:rFonts w:ascii="Times New Roman" w:hAnsi="Times New Roman" w:cs="Times New Roman"/>
          <w:lang w:val="en-US"/>
        </w:rPr>
        <w:t>ak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kupujúci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bez </w:t>
      </w:r>
      <w:proofErr w:type="spellStart"/>
      <w:r w:rsidRPr="00574BAA">
        <w:rPr>
          <w:rFonts w:ascii="Times New Roman" w:hAnsi="Times New Roman" w:cs="Times New Roman"/>
          <w:lang w:val="en-US"/>
        </w:rPr>
        <w:t>predchádzajúceho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písomného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odstúpenia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od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zmluvy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74BAA">
        <w:rPr>
          <w:rFonts w:ascii="Times New Roman" w:hAnsi="Times New Roman" w:cs="Times New Roman"/>
          <w:lang w:val="en-US"/>
        </w:rPr>
        <w:t>tovar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neprevezme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574BAA">
        <w:rPr>
          <w:rFonts w:ascii="Times New Roman" w:hAnsi="Times New Roman" w:cs="Times New Roman"/>
          <w:lang w:val="en-US"/>
        </w:rPr>
        <w:t>piatich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pracovných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dní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po </w:t>
      </w:r>
      <w:proofErr w:type="spellStart"/>
      <w:r w:rsidRPr="00574BAA">
        <w:rPr>
          <w:rFonts w:ascii="Times New Roman" w:hAnsi="Times New Roman" w:cs="Times New Roman"/>
          <w:lang w:val="en-US"/>
        </w:rPr>
        <w:t>uplynutí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lehoty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uvedenej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574BAA">
        <w:rPr>
          <w:rFonts w:ascii="Times New Roman" w:hAnsi="Times New Roman" w:cs="Times New Roman"/>
          <w:lang w:val="en-US"/>
        </w:rPr>
        <w:t>kúpnej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zmluve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74BAA">
        <w:rPr>
          <w:rFonts w:ascii="Times New Roman" w:hAnsi="Times New Roman" w:cs="Times New Roman"/>
          <w:lang w:val="en-US"/>
        </w:rPr>
        <w:t>záväznej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akceptácii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vzniká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predávajúcemu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nárok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na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uplatnenie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náhrady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za </w:t>
      </w:r>
      <w:proofErr w:type="spellStart"/>
      <w:r w:rsidRPr="00574BAA">
        <w:rPr>
          <w:rFonts w:ascii="Times New Roman" w:hAnsi="Times New Roman" w:cs="Times New Roman"/>
          <w:lang w:val="en-US"/>
        </w:rPr>
        <w:t>vzniknutú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škodu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vo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výške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skutočných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nákladov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na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pokus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574BAA">
        <w:rPr>
          <w:rFonts w:ascii="Times New Roman" w:hAnsi="Times New Roman" w:cs="Times New Roman"/>
          <w:lang w:val="en-US"/>
        </w:rPr>
        <w:t>neúspešné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doručenie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objednávky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.  Po </w:t>
      </w:r>
      <w:proofErr w:type="spellStart"/>
      <w:r w:rsidRPr="00574BAA">
        <w:rPr>
          <w:rFonts w:ascii="Times New Roman" w:hAnsi="Times New Roman" w:cs="Times New Roman"/>
          <w:lang w:val="en-US"/>
        </w:rPr>
        <w:t>uplynutí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piatich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pracovných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dní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odo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dňa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kedy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bol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kupujúci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povinný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tovar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prevziať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, je </w:t>
      </w:r>
      <w:proofErr w:type="spellStart"/>
      <w:r w:rsidRPr="00574BAA">
        <w:rPr>
          <w:rFonts w:ascii="Times New Roman" w:hAnsi="Times New Roman" w:cs="Times New Roman"/>
          <w:lang w:val="en-US"/>
        </w:rPr>
        <w:t>predávajúci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oprávnený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odstúpiť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od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kúpnej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zmluvy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574BAA">
        <w:rPr>
          <w:rFonts w:ascii="Times New Roman" w:hAnsi="Times New Roman" w:cs="Times New Roman"/>
          <w:lang w:val="en-US"/>
        </w:rPr>
        <w:t>predať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tovar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tretej</w:t>
      </w:r>
      <w:proofErr w:type="spellEnd"/>
      <w:r w:rsidRPr="00574B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BAA">
        <w:rPr>
          <w:rFonts w:ascii="Times New Roman" w:hAnsi="Times New Roman" w:cs="Times New Roman"/>
          <w:lang w:val="en-US"/>
        </w:rPr>
        <w:t>osobe</w:t>
      </w:r>
      <w:proofErr w:type="spellEnd"/>
      <w:r w:rsidRPr="00574BAA">
        <w:rPr>
          <w:rFonts w:ascii="Times New Roman" w:hAnsi="Times New Roman" w:cs="Times New Roman"/>
          <w:lang w:val="en-US"/>
        </w:rPr>
        <w:t>. </w:t>
      </w:r>
    </w:p>
    <w:p w:rsidR="00976624" w:rsidRPr="009F24D9" w:rsidRDefault="00976624" w:rsidP="009F24D9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9F24D9">
        <w:rPr>
          <w:rFonts w:ascii="Times New Roman" w:hAnsi="Times New Roman" w:cs="Times New Roman"/>
          <w:lang w:val="en-US"/>
        </w:rPr>
        <w:t>Miestom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dodania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tovaru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9F24D9">
        <w:rPr>
          <w:rFonts w:ascii="Times New Roman" w:hAnsi="Times New Roman" w:cs="Times New Roman"/>
          <w:lang w:val="en-US"/>
        </w:rPr>
        <w:t>miesto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uvedené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9F24D9">
        <w:rPr>
          <w:rFonts w:ascii="Times New Roman" w:hAnsi="Times New Roman" w:cs="Times New Roman"/>
          <w:lang w:val="en-US"/>
        </w:rPr>
        <w:t>akceptácii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objednávky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predávajúcim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F24D9">
        <w:rPr>
          <w:rFonts w:ascii="Times New Roman" w:hAnsi="Times New Roman" w:cs="Times New Roman"/>
          <w:lang w:val="en-US"/>
        </w:rPr>
        <w:t>ak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sa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zmluvné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strany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nedohodnú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9F24D9">
        <w:rPr>
          <w:rFonts w:ascii="Times New Roman" w:hAnsi="Times New Roman" w:cs="Times New Roman"/>
          <w:lang w:val="en-US"/>
        </w:rPr>
        <w:t>kúpnej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zmluve</w:t>
      </w:r>
      <w:proofErr w:type="spellEnd"/>
      <w:r w:rsidRPr="009F24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24D9">
        <w:rPr>
          <w:rFonts w:ascii="Times New Roman" w:hAnsi="Times New Roman" w:cs="Times New Roman"/>
          <w:lang w:val="en-US"/>
        </w:rPr>
        <w:t>inak</w:t>
      </w:r>
      <w:proofErr w:type="spellEnd"/>
      <w:r w:rsidRPr="009F24D9">
        <w:rPr>
          <w:rFonts w:ascii="Times New Roman" w:hAnsi="Times New Roman" w:cs="Times New Roman"/>
          <w:lang w:val="en-US"/>
        </w:rPr>
        <w:t>.</w:t>
      </w:r>
    </w:p>
    <w:p w:rsidR="007C0463" w:rsidRPr="00B7086C" w:rsidRDefault="00976624" w:rsidP="00A134EB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B7086C">
        <w:rPr>
          <w:rFonts w:ascii="Times New Roman" w:hAnsi="Times New Roman" w:cs="Times New Roman"/>
          <w:lang w:val="en-US"/>
        </w:rPr>
        <w:t xml:space="preserve">V </w:t>
      </w:r>
      <w:proofErr w:type="spellStart"/>
      <w:r w:rsidRPr="00B7086C">
        <w:rPr>
          <w:rFonts w:ascii="Times New Roman" w:hAnsi="Times New Roman" w:cs="Times New Roman"/>
          <w:lang w:val="en-US"/>
        </w:rPr>
        <w:t>prípade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7086C">
        <w:rPr>
          <w:rFonts w:ascii="Times New Roman" w:hAnsi="Times New Roman" w:cs="Times New Roman"/>
          <w:lang w:val="en-US"/>
        </w:rPr>
        <w:t>ak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predávajúci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dopraví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tovar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kupujúcemu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na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miesto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určené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B7086C">
        <w:rPr>
          <w:rFonts w:ascii="Times New Roman" w:hAnsi="Times New Roman" w:cs="Times New Roman"/>
          <w:lang w:val="en-US"/>
        </w:rPr>
        <w:t>kúpnej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zmluve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kupujúcim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7086C">
        <w:rPr>
          <w:rFonts w:ascii="Times New Roman" w:hAnsi="Times New Roman" w:cs="Times New Roman"/>
          <w:lang w:val="en-US"/>
        </w:rPr>
        <w:t>kupujúci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B7086C">
        <w:rPr>
          <w:rFonts w:ascii="Times New Roman" w:hAnsi="Times New Roman" w:cs="Times New Roman"/>
          <w:lang w:val="en-US"/>
        </w:rPr>
        <w:t>povinný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prevziať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tovar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osobne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alebo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zabezpečiť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, aby </w:t>
      </w:r>
      <w:proofErr w:type="spellStart"/>
      <w:r w:rsidRPr="00B7086C">
        <w:rPr>
          <w:rFonts w:ascii="Times New Roman" w:hAnsi="Times New Roman" w:cs="Times New Roman"/>
          <w:lang w:val="en-US"/>
        </w:rPr>
        <w:t>tovar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prevzala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osoba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7086C">
        <w:rPr>
          <w:rFonts w:ascii="Times New Roman" w:hAnsi="Times New Roman" w:cs="Times New Roman"/>
          <w:lang w:val="en-US"/>
        </w:rPr>
        <w:t>ktorú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splnomocní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pre </w:t>
      </w:r>
      <w:proofErr w:type="spellStart"/>
      <w:r w:rsidRPr="00B7086C">
        <w:rPr>
          <w:rFonts w:ascii="Times New Roman" w:hAnsi="Times New Roman" w:cs="Times New Roman"/>
          <w:lang w:val="en-US"/>
        </w:rPr>
        <w:t>prípad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svojej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neprítomnosti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na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prevzatie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tovaru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uvedeného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B7086C">
        <w:rPr>
          <w:rFonts w:ascii="Times New Roman" w:hAnsi="Times New Roman" w:cs="Times New Roman"/>
          <w:lang w:val="en-US"/>
        </w:rPr>
        <w:t>kúpnej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zmluve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B7086C">
        <w:rPr>
          <w:rFonts w:ascii="Times New Roman" w:hAnsi="Times New Roman" w:cs="Times New Roman"/>
          <w:lang w:val="en-US"/>
        </w:rPr>
        <w:t>podpísať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protokol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B7086C">
        <w:rPr>
          <w:rFonts w:ascii="Times New Roman" w:hAnsi="Times New Roman" w:cs="Times New Roman"/>
          <w:lang w:val="en-US"/>
        </w:rPr>
        <w:t>doručení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B7086C">
        <w:rPr>
          <w:rFonts w:ascii="Times New Roman" w:hAnsi="Times New Roman" w:cs="Times New Roman"/>
          <w:lang w:val="en-US"/>
        </w:rPr>
        <w:t>odovzdaní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086C">
        <w:rPr>
          <w:rFonts w:ascii="Times New Roman" w:hAnsi="Times New Roman" w:cs="Times New Roman"/>
          <w:lang w:val="en-US"/>
        </w:rPr>
        <w:t>tovaru</w:t>
      </w:r>
      <w:proofErr w:type="spellEnd"/>
      <w:r w:rsidRPr="00B7086C">
        <w:rPr>
          <w:rFonts w:ascii="Times New Roman" w:hAnsi="Times New Roman" w:cs="Times New Roman"/>
          <w:lang w:val="en-US"/>
        </w:rPr>
        <w:t xml:space="preserve">. </w:t>
      </w:r>
    </w:p>
    <w:p w:rsidR="00976624" w:rsidRPr="00385249" w:rsidRDefault="00976624" w:rsidP="00385249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385249">
        <w:rPr>
          <w:rFonts w:ascii="Times New Roman" w:hAnsi="Times New Roman" w:cs="Times New Roman"/>
          <w:lang w:val="en-US"/>
        </w:rPr>
        <w:t>Kupujúci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385249">
        <w:rPr>
          <w:rFonts w:ascii="Times New Roman" w:hAnsi="Times New Roman" w:cs="Times New Roman"/>
          <w:lang w:val="en-US"/>
        </w:rPr>
        <w:t>povinný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skontrolovať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zásielku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5249">
        <w:rPr>
          <w:rFonts w:ascii="Times New Roman" w:hAnsi="Times New Roman" w:cs="Times New Roman"/>
          <w:lang w:val="en-US"/>
        </w:rPr>
        <w:t>teda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tovar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5249">
        <w:rPr>
          <w:rFonts w:ascii="Times New Roman" w:hAnsi="Times New Roman" w:cs="Times New Roman"/>
          <w:lang w:val="en-US"/>
        </w:rPr>
        <w:t>ako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aj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jeho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obal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5249">
        <w:rPr>
          <w:rFonts w:ascii="Times New Roman" w:hAnsi="Times New Roman" w:cs="Times New Roman"/>
          <w:lang w:val="en-US"/>
        </w:rPr>
        <w:t>bezprostredne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pri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jeho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doručení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. V </w:t>
      </w:r>
      <w:proofErr w:type="spellStart"/>
      <w:r w:rsidRPr="00385249">
        <w:rPr>
          <w:rFonts w:ascii="Times New Roman" w:hAnsi="Times New Roman" w:cs="Times New Roman"/>
          <w:lang w:val="en-US"/>
        </w:rPr>
        <w:t>prípade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5249">
        <w:rPr>
          <w:rFonts w:ascii="Times New Roman" w:hAnsi="Times New Roman" w:cs="Times New Roman"/>
          <w:lang w:val="en-US"/>
        </w:rPr>
        <w:t>že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kupujúci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zistí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5249">
        <w:rPr>
          <w:rFonts w:ascii="Times New Roman" w:hAnsi="Times New Roman" w:cs="Times New Roman"/>
          <w:lang w:val="en-US"/>
        </w:rPr>
        <w:t>že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tovar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alebo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obal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tovaru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385249">
        <w:rPr>
          <w:rFonts w:ascii="Times New Roman" w:hAnsi="Times New Roman" w:cs="Times New Roman"/>
          <w:lang w:val="en-US"/>
        </w:rPr>
        <w:t>mechanicky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poškodený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, je </w:t>
      </w:r>
      <w:proofErr w:type="spellStart"/>
      <w:r w:rsidRPr="00385249">
        <w:rPr>
          <w:rFonts w:ascii="Times New Roman" w:hAnsi="Times New Roman" w:cs="Times New Roman"/>
          <w:lang w:val="en-US"/>
        </w:rPr>
        <w:t>povinný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túto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skutočnosť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oznámiť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dopravcovi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a za </w:t>
      </w:r>
      <w:proofErr w:type="spellStart"/>
      <w:r w:rsidRPr="00385249">
        <w:rPr>
          <w:rFonts w:ascii="Times New Roman" w:hAnsi="Times New Roman" w:cs="Times New Roman"/>
          <w:lang w:val="en-US"/>
        </w:rPr>
        <w:t>jeho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prítomnosti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skontrolovať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stav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tovaru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. V </w:t>
      </w:r>
      <w:proofErr w:type="spellStart"/>
      <w:r w:rsidRPr="00385249">
        <w:rPr>
          <w:rFonts w:ascii="Times New Roman" w:hAnsi="Times New Roman" w:cs="Times New Roman"/>
          <w:lang w:val="en-US"/>
        </w:rPr>
        <w:t>prípade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zistenia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poškodenia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tovaru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pri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jeho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prevzatí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kupujúcim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je ten </w:t>
      </w:r>
      <w:proofErr w:type="spellStart"/>
      <w:r w:rsidRPr="00385249">
        <w:rPr>
          <w:rFonts w:ascii="Times New Roman" w:hAnsi="Times New Roman" w:cs="Times New Roman"/>
          <w:lang w:val="en-US"/>
        </w:rPr>
        <w:t>povinný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ihneď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pri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prevzatí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tovaru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vyhotoviť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záznam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385249">
        <w:rPr>
          <w:rFonts w:ascii="Times New Roman" w:hAnsi="Times New Roman" w:cs="Times New Roman"/>
          <w:lang w:val="en-US"/>
        </w:rPr>
        <w:t>rozsahu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385249">
        <w:rPr>
          <w:rFonts w:ascii="Times New Roman" w:hAnsi="Times New Roman" w:cs="Times New Roman"/>
          <w:lang w:val="en-US"/>
        </w:rPr>
        <w:t>povahe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poškodenia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tovaru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385249">
        <w:rPr>
          <w:rFonts w:ascii="Times New Roman" w:hAnsi="Times New Roman" w:cs="Times New Roman"/>
          <w:lang w:val="en-US"/>
        </w:rPr>
        <w:t>škodový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zápis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385249">
        <w:rPr>
          <w:rFonts w:ascii="Times New Roman" w:hAnsi="Times New Roman" w:cs="Times New Roman"/>
          <w:lang w:val="en-US"/>
        </w:rPr>
        <w:t>ktorého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správnosť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potvrdí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5249">
        <w:rPr>
          <w:rFonts w:ascii="Times New Roman" w:hAnsi="Times New Roman" w:cs="Times New Roman"/>
          <w:lang w:val="en-US"/>
        </w:rPr>
        <w:t>dopravca</w:t>
      </w:r>
      <w:proofErr w:type="spellEnd"/>
      <w:r w:rsidRPr="00385249">
        <w:rPr>
          <w:rFonts w:ascii="Times New Roman" w:hAnsi="Times New Roman" w:cs="Times New Roman"/>
          <w:lang w:val="en-US"/>
        </w:rPr>
        <w:t xml:space="preserve">. </w:t>
      </w:r>
    </w:p>
    <w:p w:rsidR="00976624" w:rsidRPr="00944A6B" w:rsidRDefault="00976624" w:rsidP="00944A6B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944A6B">
        <w:rPr>
          <w:rFonts w:ascii="Times New Roman" w:hAnsi="Times New Roman" w:cs="Times New Roman"/>
          <w:lang w:val="en-US"/>
        </w:rPr>
        <w:t>Reklamácie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mechanického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poškodenia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výrobku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4A6B">
        <w:rPr>
          <w:rFonts w:ascii="Times New Roman" w:hAnsi="Times New Roman" w:cs="Times New Roman"/>
          <w:lang w:val="en-US"/>
        </w:rPr>
        <w:t>ktoré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nebolo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zjavné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pri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prevzatí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zásielky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, je </w:t>
      </w:r>
      <w:proofErr w:type="spellStart"/>
      <w:r w:rsidRPr="00944A6B">
        <w:rPr>
          <w:rFonts w:ascii="Times New Roman" w:hAnsi="Times New Roman" w:cs="Times New Roman"/>
          <w:lang w:val="en-US"/>
        </w:rPr>
        <w:t>nutné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uplatniť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okamžite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po </w:t>
      </w:r>
      <w:proofErr w:type="spellStart"/>
      <w:r w:rsidRPr="00944A6B">
        <w:rPr>
          <w:rFonts w:ascii="Times New Roman" w:hAnsi="Times New Roman" w:cs="Times New Roman"/>
          <w:lang w:val="en-US"/>
        </w:rPr>
        <w:t>prevzatí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zásielky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4A6B">
        <w:rPr>
          <w:rFonts w:ascii="Times New Roman" w:hAnsi="Times New Roman" w:cs="Times New Roman"/>
          <w:lang w:val="en-US"/>
        </w:rPr>
        <w:t>najneskôr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však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do 24 </w:t>
      </w:r>
      <w:proofErr w:type="spellStart"/>
      <w:r w:rsidRPr="00944A6B">
        <w:rPr>
          <w:rFonts w:ascii="Times New Roman" w:hAnsi="Times New Roman" w:cs="Times New Roman"/>
          <w:lang w:val="en-US"/>
        </w:rPr>
        <w:t>hodín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od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doručenia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tovaru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. Je </w:t>
      </w:r>
      <w:proofErr w:type="spellStart"/>
      <w:r w:rsidRPr="00944A6B">
        <w:rPr>
          <w:rFonts w:ascii="Times New Roman" w:hAnsi="Times New Roman" w:cs="Times New Roman"/>
          <w:lang w:val="en-US"/>
        </w:rPr>
        <w:t>povinnosťou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zákazníka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dokázať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4A6B">
        <w:rPr>
          <w:rFonts w:ascii="Times New Roman" w:hAnsi="Times New Roman" w:cs="Times New Roman"/>
          <w:lang w:val="en-US"/>
        </w:rPr>
        <w:t>že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mechanické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poškodenie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nebolo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možné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ani </w:t>
      </w:r>
      <w:proofErr w:type="spellStart"/>
      <w:r w:rsidRPr="00944A6B">
        <w:rPr>
          <w:rFonts w:ascii="Times New Roman" w:hAnsi="Times New Roman" w:cs="Times New Roman"/>
          <w:lang w:val="en-US"/>
        </w:rPr>
        <w:t>pri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dôkladnom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944A6B">
        <w:rPr>
          <w:rFonts w:ascii="Times New Roman" w:hAnsi="Times New Roman" w:cs="Times New Roman"/>
          <w:lang w:val="en-US"/>
        </w:rPr>
        <w:t>prezretí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výr</w:t>
      </w:r>
      <w:r w:rsidR="00944A6B">
        <w:rPr>
          <w:rFonts w:ascii="Times New Roman" w:hAnsi="Times New Roman" w:cs="Times New Roman"/>
          <w:lang w:val="en-US"/>
        </w:rPr>
        <w:t>obku</w:t>
      </w:r>
      <w:proofErr w:type="spellEnd"/>
      <w:r w:rsidR="00944A6B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944A6B">
        <w:rPr>
          <w:rFonts w:ascii="Times New Roman" w:hAnsi="Times New Roman" w:cs="Times New Roman"/>
          <w:lang w:val="en-US"/>
        </w:rPr>
        <w:t>jeho</w:t>
      </w:r>
      <w:proofErr w:type="spellEnd"/>
      <w:r w:rsid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4A6B">
        <w:rPr>
          <w:rFonts w:ascii="Times New Roman" w:hAnsi="Times New Roman" w:cs="Times New Roman"/>
          <w:lang w:val="en-US"/>
        </w:rPr>
        <w:t>obalu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44A6B">
        <w:rPr>
          <w:rFonts w:ascii="Times New Roman" w:hAnsi="Times New Roman" w:cs="Times New Roman"/>
          <w:lang w:val="en-US"/>
        </w:rPr>
        <w:t>Neskoršie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reklamácie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mechanického</w:t>
      </w:r>
      <w:proofErr w:type="spellEnd"/>
      <w:r w:rsidRPr="00944A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A6B">
        <w:rPr>
          <w:rFonts w:ascii="Times New Roman" w:hAnsi="Times New Roman" w:cs="Times New Roman"/>
          <w:lang w:val="en-US"/>
        </w:rPr>
        <w:t>poškodenia</w:t>
      </w:r>
      <w:proofErr w:type="spellEnd"/>
      <w:r w:rsidR="00126A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A79">
        <w:rPr>
          <w:rFonts w:ascii="Times New Roman" w:hAnsi="Times New Roman" w:cs="Times New Roman"/>
          <w:lang w:val="en-US"/>
        </w:rPr>
        <w:t>výrobku</w:t>
      </w:r>
      <w:proofErr w:type="spellEnd"/>
      <w:r w:rsidR="00126A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A79">
        <w:rPr>
          <w:rFonts w:ascii="Times New Roman" w:hAnsi="Times New Roman" w:cs="Times New Roman"/>
          <w:lang w:val="en-US"/>
        </w:rPr>
        <w:t>už</w:t>
      </w:r>
      <w:proofErr w:type="spellEnd"/>
      <w:r w:rsidR="00126A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A79">
        <w:rPr>
          <w:rFonts w:ascii="Times New Roman" w:hAnsi="Times New Roman" w:cs="Times New Roman"/>
          <w:lang w:val="en-US"/>
        </w:rPr>
        <w:t>nie</w:t>
      </w:r>
      <w:proofErr w:type="spellEnd"/>
      <w:r w:rsidR="00126A79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="00126A79">
        <w:rPr>
          <w:rFonts w:ascii="Times New Roman" w:hAnsi="Times New Roman" w:cs="Times New Roman"/>
          <w:lang w:val="en-US"/>
        </w:rPr>
        <w:t>možné</w:t>
      </w:r>
      <w:proofErr w:type="spellEnd"/>
      <w:r w:rsidR="00126A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A79">
        <w:rPr>
          <w:rFonts w:ascii="Times New Roman" w:hAnsi="Times New Roman" w:cs="Times New Roman"/>
          <w:lang w:val="en-US"/>
        </w:rPr>
        <w:t>uznať</w:t>
      </w:r>
      <w:proofErr w:type="spellEnd"/>
      <w:r w:rsidR="00126A79">
        <w:rPr>
          <w:rFonts w:ascii="Times New Roman" w:hAnsi="Times New Roman" w:cs="Times New Roman"/>
          <w:lang w:val="en-US"/>
        </w:rPr>
        <w:t>.</w:t>
      </w:r>
    </w:p>
    <w:p w:rsidR="00976624" w:rsidRDefault="00976624" w:rsidP="00834D2F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34D2F">
        <w:rPr>
          <w:rFonts w:ascii="Times New Roman" w:hAnsi="Times New Roman" w:cs="Times New Roman"/>
          <w:lang w:val="en-US"/>
        </w:rPr>
        <w:t>Zákazník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834D2F">
        <w:rPr>
          <w:rFonts w:ascii="Times New Roman" w:hAnsi="Times New Roman" w:cs="Times New Roman"/>
          <w:lang w:val="en-US"/>
        </w:rPr>
        <w:t>povinný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pri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prevzatí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výrobku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skontrolovať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kompletnosť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balenia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34D2F">
        <w:rPr>
          <w:rFonts w:ascii="Times New Roman" w:hAnsi="Times New Roman" w:cs="Times New Roman"/>
          <w:lang w:val="en-US"/>
        </w:rPr>
        <w:t>Pri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doručení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kuriérom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musí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kupujúci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spísať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škodový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zápis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na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mieste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34D2F">
        <w:rPr>
          <w:rFonts w:ascii="Times New Roman" w:hAnsi="Times New Roman" w:cs="Times New Roman"/>
          <w:lang w:val="en-US"/>
        </w:rPr>
        <w:t>nekompletnosti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balenia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34D2F">
        <w:rPr>
          <w:rFonts w:ascii="Times New Roman" w:hAnsi="Times New Roman" w:cs="Times New Roman"/>
          <w:lang w:val="en-US"/>
        </w:rPr>
        <w:t>Pri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osobnom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odbere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834D2F">
        <w:rPr>
          <w:rFonts w:ascii="Times New Roman" w:hAnsi="Times New Roman" w:cs="Times New Roman"/>
          <w:lang w:val="en-US"/>
        </w:rPr>
        <w:t>kupujúci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povinný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skontrolovať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si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obsah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balenia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okamžite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34D2F">
        <w:rPr>
          <w:rFonts w:ascii="Times New Roman" w:hAnsi="Times New Roman" w:cs="Times New Roman"/>
          <w:lang w:val="en-US"/>
        </w:rPr>
        <w:t>dodatočné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reklamácie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nebudú</w:t>
      </w:r>
      <w:proofErr w:type="spellEnd"/>
      <w:r w:rsidRPr="00834D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34D2F">
        <w:rPr>
          <w:rFonts w:ascii="Times New Roman" w:hAnsi="Times New Roman" w:cs="Times New Roman"/>
          <w:lang w:val="en-US"/>
        </w:rPr>
        <w:t>akceptované</w:t>
      </w:r>
      <w:proofErr w:type="spellEnd"/>
      <w:r w:rsidRPr="00834D2F">
        <w:rPr>
          <w:rFonts w:ascii="Times New Roman" w:hAnsi="Times New Roman" w:cs="Times New Roman"/>
          <w:lang w:val="en-US"/>
        </w:rPr>
        <w:t>.</w:t>
      </w:r>
    </w:p>
    <w:p w:rsidR="00BB18EA" w:rsidRPr="00834D2F" w:rsidRDefault="00BB18EA" w:rsidP="00834D2F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Kupujúci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môže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zvoliť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prevzatie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tovaru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aj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osobne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adrese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Nemes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utca</w:t>
      </w:r>
      <w:proofErr w:type="spellEnd"/>
      <w:r>
        <w:rPr>
          <w:rFonts w:ascii="Times New Roman" w:hAnsi="Times New Roman" w:cs="Times New Roman"/>
          <w:lang w:val="en-US"/>
        </w:rPr>
        <w:t xml:space="preserve"> 88, 1188 Budapest, </w:t>
      </w:r>
      <w:proofErr w:type="spellStart"/>
      <w:r>
        <w:rPr>
          <w:rFonts w:ascii="Times New Roman" w:hAnsi="Times New Roman" w:cs="Times New Roman"/>
          <w:lang w:val="en-US"/>
        </w:rPr>
        <w:t>Maďarsko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:rsidR="00976624" w:rsidRPr="001202C2" w:rsidRDefault="00976624" w:rsidP="001202C2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1202C2">
        <w:rPr>
          <w:rFonts w:ascii="Times New Roman" w:hAnsi="Times New Roman" w:cs="Times New Roman"/>
          <w:lang w:val="en-US"/>
        </w:rPr>
        <w:t>Kupujúci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1202C2">
        <w:rPr>
          <w:rFonts w:ascii="Times New Roman" w:hAnsi="Times New Roman" w:cs="Times New Roman"/>
          <w:lang w:val="en-US"/>
        </w:rPr>
        <w:t>oprávnený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1202C2">
        <w:rPr>
          <w:rFonts w:ascii="Times New Roman" w:hAnsi="Times New Roman" w:cs="Times New Roman"/>
          <w:lang w:val="en-US"/>
        </w:rPr>
        <w:t>prípade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nedodania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tovaru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pred</w:t>
      </w:r>
      <w:r w:rsidR="001202C2" w:rsidRPr="001202C2">
        <w:rPr>
          <w:rFonts w:ascii="Times New Roman" w:hAnsi="Times New Roman" w:cs="Times New Roman"/>
          <w:lang w:val="en-US"/>
        </w:rPr>
        <w:t>ávajúcim</w:t>
      </w:r>
      <w:proofErr w:type="spellEnd"/>
      <w:r w:rsidR="001202C2" w:rsidRPr="001202C2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="001202C2" w:rsidRPr="001202C2">
        <w:rPr>
          <w:rFonts w:ascii="Times New Roman" w:hAnsi="Times New Roman" w:cs="Times New Roman"/>
          <w:lang w:val="en-US"/>
        </w:rPr>
        <w:t>lehote</w:t>
      </w:r>
      <w:proofErr w:type="spellEnd"/>
      <w:r w:rsidR="001202C2"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02C2" w:rsidRPr="001202C2">
        <w:rPr>
          <w:rFonts w:ascii="Times New Roman" w:hAnsi="Times New Roman" w:cs="Times New Roman"/>
          <w:lang w:val="en-US"/>
        </w:rPr>
        <w:t>uvedenej</w:t>
      </w:r>
      <w:proofErr w:type="spellEnd"/>
      <w:r w:rsidR="001202C2" w:rsidRPr="001202C2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="001202C2" w:rsidRPr="001202C2">
        <w:rPr>
          <w:rFonts w:ascii="Times New Roman" w:hAnsi="Times New Roman" w:cs="Times New Roman"/>
          <w:lang w:val="en-US"/>
        </w:rPr>
        <w:t>čl</w:t>
      </w:r>
      <w:proofErr w:type="spellEnd"/>
      <w:r w:rsidR="001202C2" w:rsidRPr="001202C2">
        <w:rPr>
          <w:rFonts w:ascii="Times New Roman" w:hAnsi="Times New Roman" w:cs="Times New Roman"/>
          <w:lang w:val="en-US"/>
        </w:rPr>
        <w:t xml:space="preserve"> V. č. 2</w:t>
      </w:r>
      <w:r w:rsidRPr="001202C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202C2">
        <w:rPr>
          <w:rFonts w:ascii="Times New Roman" w:hAnsi="Times New Roman" w:cs="Times New Roman"/>
          <w:lang w:val="en-US"/>
        </w:rPr>
        <w:t>Obchodných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podmienok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odstúpiť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od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kúpnej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zmluvy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202C2">
        <w:rPr>
          <w:rFonts w:ascii="Times New Roman" w:hAnsi="Times New Roman" w:cs="Times New Roman"/>
          <w:lang w:val="en-US"/>
        </w:rPr>
        <w:t>predávajúci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1202C2">
        <w:rPr>
          <w:rFonts w:ascii="Times New Roman" w:hAnsi="Times New Roman" w:cs="Times New Roman"/>
          <w:lang w:val="en-US"/>
        </w:rPr>
        <w:t>povinný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vrátiť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kupujúcemu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už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zaplatenú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časť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kúpnej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ceny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1202C2">
        <w:rPr>
          <w:rFonts w:ascii="Times New Roman" w:hAnsi="Times New Roman" w:cs="Times New Roman"/>
          <w:lang w:val="en-US"/>
        </w:rPr>
        <w:t>zmysle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týchto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všeobecných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obchodných</w:t>
      </w:r>
      <w:proofErr w:type="spellEnd"/>
      <w:r w:rsidRPr="00120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02C2">
        <w:rPr>
          <w:rFonts w:ascii="Times New Roman" w:hAnsi="Times New Roman" w:cs="Times New Roman"/>
          <w:lang w:val="en-US"/>
        </w:rPr>
        <w:t>podmienok</w:t>
      </w:r>
      <w:proofErr w:type="spellEnd"/>
      <w:r w:rsidRPr="001202C2">
        <w:rPr>
          <w:rFonts w:ascii="Times New Roman" w:hAnsi="Times New Roman" w:cs="Times New Roman"/>
          <w:lang w:val="en-US"/>
        </w:rPr>
        <w:t>.</w:t>
      </w:r>
    </w:p>
    <w:p w:rsidR="00976624" w:rsidRPr="001C0101" w:rsidRDefault="00976624" w:rsidP="00C15256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1C0101">
        <w:rPr>
          <w:rFonts w:ascii="Times New Roman" w:hAnsi="Times New Roman" w:cs="Times New Roman"/>
          <w:lang w:val="en-US"/>
        </w:rPr>
        <w:t>Spôsoby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platieb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0A31EE" w:rsidRPr="001C0101">
        <w:rPr>
          <w:rFonts w:ascii="Times New Roman" w:hAnsi="Times New Roman" w:cs="Times New Roman"/>
          <w:lang w:val="en-US"/>
        </w:rPr>
        <w:t>Platba</w:t>
      </w:r>
      <w:proofErr w:type="spellEnd"/>
      <w:r w:rsidR="000A31EE"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A31EE" w:rsidRPr="001C0101">
        <w:rPr>
          <w:rFonts w:ascii="Times New Roman" w:hAnsi="Times New Roman" w:cs="Times New Roman"/>
          <w:lang w:val="en-US"/>
        </w:rPr>
        <w:t>na</w:t>
      </w:r>
      <w:proofErr w:type="spellEnd"/>
      <w:r w:rsidR="000A31EE"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A31EE" w:rsidRPr="001C0101">
        <w:rPr>
          <w:rFonts w:ascii="Times New Roman" w:hAnsi="Times New Roman" w:cs="Times New Roman"/>
          <w:lang w:val="en-US"/>
        </w:rPr>
        <w:t>dobierku</w:t>
      </w:r>
      <w:proofErr w:type="spellEnd"/>
      <w:r w:rsidR="00682EC7" w:rsidRPr="001C01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682EC7" w:rsidRPr="001C0101">
        <w:rPr>
          <w:rFonts w:ascii="Times New Roman" w:hAnsi="Times New Roman" w:cs="Times New Roman"/>
          <w:lang w:val="en-US"/>
        </w:rPr>
        <w:t>alebo</w:t>
      </w:r>
      <w:proofErr w:type="spellEnd"/>
      <w:r w:rsidR="000A31EE"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82EC7" w:rsidRPr="001C0101">
        <w:rPr>
          <w:rFonts w:ascii="Times New Roman" w:hAnsi="Times New Roman" w:cs="Times New Roman"/>
          <w:lang w:val="en-US"/>
        </w:rPr>
        <w:t>Platba</w:t>
      </w:r>
      <w:proofErr w:type="spellEnd"/>
      <w:r w:rsidR="00682EC7"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82EC7" w:rsidRPr="001C0101">
        <w:rPr>
          <w:rFonts w:ascii="Times New Roman" w:hAnsi="Times New Roman" w:cs="Times New Roman"/>
          <w:lang w:val="en-US"/>
        </w:rPr>
        <w:t>na</w:t>
      </w:r>
      <w:proofErr w:type="spellEnd"/>
      <w:r w:rsidR="00682EC7"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82EC7" w:rsidRPr="001C0101">
        <w:rPr>
          <w:rFonts w:ascii="Times New Roman" w:hAnsi="Times New Roman" w:cs="Times New Roman"/>
          <w:lang w:val="en-US"/>
        </w:rPr>
        <w:t>účet</w:t>
      </w:r>
      <w:proofErr w:type="spellEnd"/>
      <w:r w:rsidR="00682EC7" w:rsidRPr="001C0101">
        <w:rPr>
          <w:rFonts w:ascii="Times New Roman" w:hAnsi="Times New Roman" w:cs="Times New Roman"/>
          <w:lang w:val="en-US"/>
        </w:rPr>
        <w:t>.</w:t>
      </w:r>
    </w:p>
    <w:p w:rsidR="00976624" w:rsidRPr="00B41D10" w:rsidRDefault="00976624" w:rsidP="00B41D10">
      <w:pPr>
        <w:pStyle w:val="Odsekzoznamu"/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B41D10">
        <w:rPr>
          <w:rFonts w:ascii="Times New Roman" w:hAnsi="Times New Roman" w:cs="Times New Roman"/>
          <w:lang w:val="en-US"/>
        </w:rPr>
        <w:lastRenderedPageBreak/>
        <w:t xml:space="preserve">Ak </w:t>
      </w:r>
      <w:proofErr w:type="spellStart"/>
      <w:r w:rsidRPr="00B41D10">
        <w:rPr>
          <w:rFonts w:ascii="Times New Roman" w:hAnsi="Times New Roman" w:cs="Times New Roman"/>
          <w:lang w:val="en-US"/>
        </w:rPr>
        <w:t>si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zvolíte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platbu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klasickým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bankovým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prevodom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41D10">
        <w:rPr>
          <w:rFonts w:ascii="Times New Roman" w:hAnsi="Times New Roman" w:cs="Times New Roman"/>
          <w:lang w:val="en-US"/>
        </w:rPr>
        <w:t>automaticky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vám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na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e-mail </w:t>
      </w:r>
      <w:proofErr w:type="spellStart"/>
      <w:r w:rsidRPr="00B41D10">
        <w:rPr>
          <w:rFonts w:ascii="Times New Roman" w:hAnsi="Times New Roman" w:cs="Times New Roman"/>
          <w:lang w:val="en-US"/>
        </w:rPr>
        <w:t>pošleme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pokyny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k </w:t>
      </w:r>
      <w:proofErr w:type="spellStart"/>
      <w:r w:rsidRPr="00B41D10">
        <w:rPr>
          <w:rFonts w:ascii="Times New Roman" w:hAnsi="Times New Roman" w:cs="Times New Roman"/>
          <w:lang w:val="en-US"/>
        </w:rPr>
        <w:t>úhrade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platby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41D10">
        <w:rPr>
          <w:rFonts w:ascii="Times New Roman" w:hAnsi="Times New Roman" w:cs="Times New Roman"/>
          <w:lang w:val="en-US"/>
        </w:rPr>
        <w:t>Pri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platbe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vopred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prevodom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na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účet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41D10">
        <w:rPr>
          <w:rFonts w:ascii="Times New Roman" w:hAnsi="Times New Roman" w:cs="Times New Roman"/>
          <w:lang w:val="en-US"/>
        </w:rPr>
        <w:t>môže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byť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termín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dodania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ovplyvnený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termínom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uhradenia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platby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. Je </w:t>
      </w:r>
      <w:proofErr w:type="spellStart"/>
      <w:r w:rsidRPr="00B41D10">
        <w:rPr>
          <w:rFonts w:ascii="Times New Roman" w:hAnsi="Times New Roman" w:cs="Times New Roman"/>
          <w:lang w:val="en-US"/>
        </w:rPr>
        <w:t>nutné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, aby bola </w:t>
      </w:r>
      <w:proofErr w:type="spellStart"/>
      <w:r w:rsidRPr="00B41D10">
        <w:rPr>
          <w:rFonts w:ascii="Times New Roman" w:hAnsi="Times New Roman" w:cs="Times New Roman"/>
          <w:lang w:val="en-US"/>
        </w:rPr>
        <w:t>čiastka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pripísaná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na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účet</w:t>
      </w:r>
      <w:proofErr w:type="spellEnd"/>
      <w:r w:rsidR="00BF5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53BE">
        <w:rPr>
          <w:rFonts w:ascii="Times New Roman" w:hAnsi="Times New Roman" w:cs="Times New Roman"/>
          <w:lang w:val="en-US"/>
        </w:rPr>
        <w:t>predávajúceho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najneskôr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B41D10">
        <w:rPr>
          <w:rFonts w:ascii="Times New Roman" w:hAnsi="Times New Roman" w:cs="Times New Roman"/>
          <w:lang w:val="en-US"/>
        </w:rPr>
        <w:t>piatich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pracovných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dní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po </w:t>
      </w:r>
      <w:proofErr w:type="spellStart"/>
      <w:r w:rsidRPr="00B41D10">
        <w:rPr>
          <w:rFonts w:ascii="Times New Roman" w:hAnsi="Times New Roman" w:cs="Times New Roman"/>
          <w:lang w:val="en-US"/>
        </w:rPr>
        <w:t>potvrdení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objednávky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B41D10">
        <w:rPr>
          <w:rFonts w:ascii="Times New Roman" w:hAnsi="Times New Roman" w:cs="Times New Roman"/>
          <w:lang w:val="en-US"/>
        </w:rPr>
        <w:t>opačnom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prípade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B41D10">
        <w:rPr>
          <w:rFonts w:ascii="Times New Roman" w:hAnsi="Times New Roman" w:cs="Times New Roman"/>
          <w:lang w:val="en-US"/>
        </w:rPr>
        <w:t>možné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považovať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10">
        <w:rPr>
          <w:rFonts w:ascii="Times New Roman" w:hAnsi="Times New Roman" w:cs="Times New Roman"/>
          <w:lang w:val="en-US"/>
        </w:rPr>
        <w:t>objednávku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 za </w:t>
      </w:r>
      <w:proofErr w:type="spellStart"/>
      <w:r w:rsidRPr="00B41D10">
        <w:rPr>
          <w:rFonts w:ascii="Times New Roman" w:hAnsi="Times New Roman" w:cs="Times New Roman"/>
          <w:lang w:val="en-US"/>
        </w:rPr>
        <w:t>zrušenú</w:t>
      </w:r>
      <w:proofErr w:type="spellEnd"/>
      <w:r w:rsidR="0014297A">
        <w:rPr>
          <w:rFonts w:ascii="Times New Roman" w:hAnsi="Times New Roman" w:cs="Times New Roman"/>
          <w:lang w:val="en-US"/>
        </w:rPr>
        <w:t xml:space="preserve"> ex </w:t>
      </w:r>
      <w:proofErr w:type="spellStart"/>
      <w:r w:rsidR="0014297A">
        <w:rPr>
          <w:rFonts w:ascii="Times New Roman" w:hAnsi="Times New Roman" w:cs="Times New Roman"/>
          <w:lang w:val="en-US"/>
        </w:rPr>
        <w:t>tunc</w:t>
      </w:r>
      <w:proofErr w:type="spellEnd"/>
      <w:r w:rsidRPr="00B41D10">
        <w:rPr>
          <w:rFonts w:ascii="Times New Roman" w:hAnsi="Times New Roman" w:cs="Times New Roman"/>
          <w:lang w:val="en-US"/>
        </w:rPr>
        <w:t xml:space="preserve">. </w:t>
      </w:r>
    </w:p>
    <w:p w:rsidR="00B41D10" w:rsidRPr="00B41D10" w:rsidRDefault="00B41D10" w:rsidP="00B41D1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</w:p>
    <w:p w:rsidR="00976624" w:rsidRDefault="00B41D10" w:rsidP="00B41D1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VI</w:t>
      </w:r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Kúpna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cena</w:t>
      </w:r>
      <w:proofErr w:type="spellEnd"/>
    </w:p>
    <w:p w:rsidR="00A60815" w:rsidRPr="00BC341B" w:rsidRDefault="00A60815" w:rsidP="00B41D1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976624" w:rsidRPr="00A60815" w:rsidRDefault="00976624" w:rsidP="00A60815">
      <w:pPr>
        <w:pStyle w:val="Odsekzoznamu"/>
        <w:widowControl w:val="0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A60815">
        <w:rPr>
          <w:rFonts w:ascii="Times New Roman" w:hAnsi="Times New Roman" w:cs="Times New Roman"/>
          <w:lang w:val="en-US"/>
        </w:rPr>
        <w:t>Kupujúci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A60815">
        <w:rPr>
          <w:rFonts w:ascii="Times New Roman" w:hAnsi="Times New Roman" w:cs="Times New Roman"/>
          <w:lang w:val="en-US"/>
        </w:rPr>
        <w:t>povinný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zaplatiť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predávajúcemu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kúpnu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cenu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tovaru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dohodnutú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A60815">
        <w:rPr>
          <w:rFonts w:ascii="Times New Roman" w:hAnsi="Times New Roman" w:cs="Times New Roman"/>
          <w:lang w:val="en-US"/>
        </w:rPr>
        <w:t>kúpnej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zmluve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a/</w:t>
      </w:r>
      <w:proofErr w:type="spellStart"/>
      <w:r w:rsidRPr="00A60815">
        <w:rPr>
          <w:rFonts w:ascii="Times New Roman" w:hAnsi="Times New Roman" w:cs="Times New Roman"/>
          <w:lang w:val="en-US"/>
        </w:rPr>
        <w:t>alebo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podľa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cenníka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predávajúceho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platného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A60815">
        <w:rPr>
          <w:rFonts w:ascii="Times New Roman" w:hAnsi="Times New Roman" w:cs="Times New Roman"/>
          <w:lang w:val="en-US"/>
        </w:rPr>
        <w:t>čase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uzatvorenia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kúpnej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zmluvy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vrátane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nákladov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na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doručenie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tovaru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A60815">
        <w:rPr>
          <w:rFonts w:ascii="Times New Roman" w:hAnsi="Times New Roman" w:cs="Times New Roman"/>
          <w:lang w:val="en-US"/>
        </w:rPr>
        <w:t>ďalej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len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A60815">
        <w:rPr>
          <w:rFonts w:ascii="Times New Roman" w:hAnsi="Times New Roman" w:cs="Times New Roman"/>
          <w:lang w:val="en-US"/>
        </w:rPr>
        <w:t>kúpna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815">
        <w:rPr>
          <w:rFonts w:ascii="Times New Roman" w:hAnsi="Times New Roman" w:cs="Times New Roman"/>
          <w:lang w:val="en-US"/>
        </w:rPr>
        <w:t>cena</w:t>
      </w:r>
      <w:proofErr w:type="spellEnd"/>
      <w:r w:rsidRPr="00A60815">
        <w:rPr>
          <w:rFonts w:ascii="Times New Roman" w:hAnsi="Times New Roman" w:cs="Times New Roman"/>
          <w:lang w:val="en-US"/>
        </w:rPr>
        <w:t xml:space="preserve">") </w:t>
      </w:r>
      <w:proofErr w:type="spellStart"/>
      <w:r w:rsidRPr="001C0101">
        <w:rPr>
          <w:rFonts w:ascii="Times New Roman" w:hAnsi="Times New Roman" w:cs="Times New Roman"/>
          <w:lang w:val="en-US"/>
        </w:rPr>
        <w:t>formou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C0101" w:rsidRPr="001C0101">
        <w:rPr>
          <w:rFonts w:ascii="Times New Roman" w:hAnsi="Times New Roman" w:cs="Times New Roman"/>
          <w:lang w:val="en-US"/>
        </w:rPr>
        <w:t>dobierky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1C0101">
        <w:rPr>
          <w:rFonts w:ascii="Times New Roman" w:hAnsi="Times New Roman" w:cs="Times New Roman"/>
          <w:lang w:val="en-US"/>
        </w:rPr>
        <w:t>mieste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dodania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tovaru</w:t>
      </w:r>
      <w:proofErr w:type="spellEnd"/>
      <w:r w:rsidR="00A60815" w:rsidRPr="001C0101">
        <w:rPr>
          <w:rFonts w:ascii="Times New Roman" w:hAnsi="Times New Roman" w:cs="Times New Roman"/>
          <w:lang w:val="en-US"/>
        </w:rPr>
        <w:t>,</w:t>
      </w:r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dobierkou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prostredníctvom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spoločnos</w:t>
      </w:r>
      <w:r w:rsidR="00A60815" w:rsidRPr="001C0101">
        <w:rPr>
          <w:rFonts w:ascii="Times New Roman" w:hAnsi="Times New Roman" w:cs="Times New Roman"/>
          <w:lang w:val="en-US"/>
        </w:rPr>
        <w:t>ti</w:t>
      </w:r>
      <w:proofErr w:type="spellEnd"/>
      <w:r w:rsidR="00A60815"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0815" w:rsidRPr="001C0101">
        <w:rPr>
          <w:rFonts w:ascii="Times New Roman" w:hAnsi="Times New Roman" w:cs="Times New Roman"/>
          <w:lang w:val="en-US"/>
        </w:rPr>
        <w:t>poskytujúcej</w:t>
      </w:r>
      <w:proofErr w:type="spellEnd"/>
      <w:r w:rsidR="00A60815"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0815" w:rsidRPr="001C0101">
        <w:rPr>
          <w:rFonts w:ascii="Times New Roman" w:hAnsi="Times New Roman" w:cs="Times New Roman"/>
          <w:lang w:val="en-US"/>
        </w:rPr>
        <w:t>poštové</w:t>
      </w:r>
      <w:proofErr w:type="spellEnd"/>
      <w:r w:rsidR="00A60815"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0815" w:rsidRPr="001C0101">
        <w:rPr>
          <w:rFonts w:ascii="Times New Roman" w:hAnsi="Times New Roman" w:cs="Times New Roman"/>
          <w:lang w:val="en-US"/>
        </w:rPr>
        <w:t>služby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C0101">
        <w:rPr>
          <w:rFonts w:ascii="Times New Roman" w:hAnsi="Times New Roman" w:cs="Times New Roman"/>
          <w:lang w:val="en-US"/>
        </w:rPr>
        <w:t>alebo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bezhotovostným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prevodom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na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účet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predávajúceho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C0101">
        <w:rPr>
          <w:rFonts w:ascii="Times New Roman" w:hAnsi="Times New Roman" w:cs="Times New Roman"/>
          <w:lang w:val="en-US"/>
        </w:rPr>
        <w:t>uvedený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1C0101">
        <w:rPr>
          <w:rFonts w:ascii="Times New Roman" w:hAnsi="Times New Roman" w:cs="Times New Roman"/>
          <w:lang w:val="en-US"/>
        </w:rPr>
        <w:t>záväznej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akceptácii</w:t>
      </w:r>
      <w:proofErr w:type="spellEnd"/>
      <w:r w:rsidRPr="001C0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0101">
        <w:rPr>
          <w:rFonts w:ascii="Times New Roman" w:hAnsi="Times New Roman" w:cs="Times New Roman"/>
          <w:lang w:val="en-US"/>
        </w:rPr>
        <w:t>objednávky</w:t>
      </w:r>
      <w:proofErr w:type="spellEnd"/>
      <w:r w:rsidRPr="001C0101">
        <w:rPr>
          <w:rFonts w:ascii="Times New Roman" w:hAnsi="Times New Roman" w:cs="Times New Roman"/>
          <w:lang w:val="en-US"/>
        </w:rPr>
        <w:t>.</w:t>
      </w:r>
    </w:p>
    <w:p w:rsidR="00976624" w:rsidRPr="00273E39" w:rsidRDefault="00976624" w:rsidP="00273E39">
      <w:pPr>
        <w:pStyle w:val="Odsekzoznamu"/>
        <w:widowControl w:val="0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273E39">
        <w:rPr>
          <w:rFonts w:ascii="Times New Roman" w:hAnsi="Times New Roman" w:cs="Times New Roman"/>
          <w:lang w:val="en-US"/>
        </w:rPr>
        <w:t xml:space="preserve">V </w:t>
      </w:r>
      <w:proofErr w:type="spellStart"/>
      <w:r w:rsidRPr="00273E39">
        <w:rPr>
          <w:rFonts w:ascii="Times New Roman" w:hAnsi="Times New Roman" w:cs="Times New Roman"/>
          <w:lang w:val="en-US"/>
        </w:rPr>
        <w:t>prípade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73E39">
        <w:rPr>
          <w:rFonts w:ascii="Times New Roman" w:hAnsi="Times New Roman" w:cs="Times New Roman"/>
          <w:lang w:val="en-US"/>
        </w:rPr>
        <w:t>ak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kupujúci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zaplatí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predávajúcemu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kúpnu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cenu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bezhotovostným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prevodom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, za </w:t>
      </w:r>
      <w:proofErr w:type="spellStart"/>
      <w:r w:rsidRPr="00273E39">
        <w:rPr>
          <w:rFonts w:ascii="Times New Roman" w:hAnsi="Times New Roman" w:cs="Times New Roman"/>
          <w:lang w:val="en-US"/>
        </w:rPr>
        <w:t>deň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platby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sa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považuje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deň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73E39">
        <w:rPr>
          <w:rFonts w:ascii="Times New Roman" w:hAnsi="Times New Roman" w:cs="Times New Roman"/>
          <w:lang w:val="en-US"/>
        </w:rPr>
        <w:t>kedy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bola </w:t>
      </w:r>
      <w:proofErr w:type="spellStart"/>
      <w:r w:rsidRPr="00273E39">
        <w:rPr>
          <w:rFonts w:ascii="Times New Roman" w:hAnsi="Times New Roman" w:cs="Times New Roman"/>
          <w:lang w:val="en-US"/>
        </w:rPr>
        <w:t>celá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kúpna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cena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pripísaná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na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účet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predávajúceho</w:t>
      </w:r>
      <w:proofErr w:type="spellEnd"/>
      <w:r w:rsidRPr="00273E39">
        <w:rPr>
          <w:rFonts w:ascii="Times New Roman" w:hAnsi="Times New Roman" w:cs="Times New Roman"/>
          <w:lang w:val="en-US"/>
        </w:rPr>
        <w:t>.</w:t>
      </w:r>
    </w:p>
    <w:p w:rsidR="00976624" w:rsidRPr="00273E39" w:rsidRDefault="00976624" w:rsidP="00273E39">
      <w:pPr>
        <w:pStyle w:val="Odsekzoznamu"/>
        <w:widowControl w:val="0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273E39">
        <w:rPr>
          <w:rFonts w:ascii="Times New Roman" w:hAnsi="Times New Roman" w:cs="Times New Roman"/>
          <w:lang w:val="en-US"/>
        </w:rPr>
        <w:t>Kupujúci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273E39">
        <w:rPr>
          <w:rFonts w:ascii="Times New Roman" w:hAnsi="Times New Roman" w:cs="Times New Roman"/>
          <w:lang w:val="en-US"/>
        </w:rPr>
        <w:t>povinný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zaplatiť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predávajúcemu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kúpnu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cenu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za </w:t>
      </w:r>
      <w:proofErr w:type="spellStart"/>
      <w:r w:rsidRPr="00273E39">
        <w:rPr>
          <w:rFonts w:ascii="Times New Roman" w:hAnsi="Times New Roman" w:cs="Times New Roman"/>
          <w:lang w:val="en-US"/>
        </w:rPr>
        <w:t>dohodnutý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tovar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273E39">
        <w:rPr>
          <w:rFonts w:ascii="Times New Roman" w:hAnsi="Times New Roman" w:cs="Times New Roman"/>
          <w:lang w:val="en-US"/>
        </w:rPr>
        <w:t>lehote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podľa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kúpnej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zmluvy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73E39">
        <w:rPr>
          <w:rFonts w:ascii="Times New Roman" w:hAnsi="Times New Roman" w:cs="Times New Roman"/>
          <w:lang w:val="en-US"/>
        </w:rPr>
        <w:t>najneskôr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však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pri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prevzatí</w:t>
      </w:r>
      <w:proofErr w:type="spellEnd"/>
      <w:r w:rsidRPr="00273E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3E39">
        <w:rPr>
          <w:rFonts w:ascii="Times New Roman" w:hAnsi="Times New Roman" w:cs="Times New Roman"/>
          <w:lang w:val="en-US"/>
        </w:rPr>
        <w:t>tovaru</w:t>
      </w:r>
      <w:proofErr w:type="spellEnd"/>
      <w:r w:rsidRPr="00273E39">
        <w:rPr>
          <w:rFonts w:ascii="Times New Roman" w:hAnsi="Times New Roman" w:cs="Times New Roman"/>
          <w:lang w:val="en-US"/>
        </w:rPr>
        <w:t>.</w:t>
      </w:r>
    </w:p>
    <w:p w:rsidR="00797608" w:rsidRDefault="00797608" w:rsidP="00976624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</w:p>
    <w:p w:rsidR="00976624" w:rsidRDefault="00797608" w:rsidP="0079760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VII</w:t>
      </w:r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Nadobudnutie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vlastníctva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prechod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nebezpečenstva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škody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na</w:t>
      </w:r>
      <w:proofErr w:type="spellEnd"/>
      <w:r w:rsidR="00976624"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76624" w:rsidRPr="00BC341B">
        <w:rPr>
          <w:rFonts w:ascii="Times New Roman" w:hAnsi="Times New Roman" w:cs="Times New Roman"/>
          <w:b/>
          <w:bCs/>
          <w:lang w:val="en-US"/>
        </w:rPr>
        <w:t>tovare</w:t>
      </w:r>
      <w:proofErr w:type="spellEnd"/>
    </w:p>
    <w:p w:rsidR="00797608" w:rsidRPr="00BC341B" w:rsidRDefault="00797608" w:rsidP="0079760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F571A5" w:rsidRDefault="00976624" w:rsidP="00976624">
      <w:pPr>
        <w:pStyle w:val="Odsekzoznamu"/>
        <w:widowControl w:val="0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571A5">
        <w:rPr>
          <w:rFonts w:ascii="Times New Roman" w:hAnsi="Times New Roman" w:cs="Times New Roman"/>
          <w:lang w:val="en-US"/>
        </w:rPr>
        <w:t>Kupujúci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nadobúda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vlastnícke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právo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k </w:t>
      </w:r>
      <w:proofErr w:type="spellStart"/>
      <w:r w:rsidRPr="00F571A5">
        <w:rPr>
          <w:rFonts w:ascii="Times New Roman" w:hAnsi="Times New Roman" w:cs="Times New Roman"/>
          <w:lang w:val="en-US"/>
        </w:rPr>
        <w:t>tovaru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až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úplným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zaplatením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celej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kúpnej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ceny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za </w:t>
      </w:r>
      <w:proofErr w:type="spellStart"/>
      <w:r w:rsidRPr="00F571A5">
        <w:rPr>
          <w:rFonts w:ascii="Times New Roman" w:hAnsi="Times New Roman" w:cs="Times New Roman"/>
          <w:lang w:val="en-US"/>
        </w:rPr>
        <w:t>tovar</w:t>
      </w:r>
      <w:proofErr w:type="spellEnd"/>
      <w:r w:rsidRPr="00F571A5">
        <w:rPr>
          <w:rFonts w:ascii="Times New Roman" w:hAnsi="Times New Roman" w:cs="Times New Roman"/>
          <w:lang w:val="en-US"/>
        </w:rPr>
        <w:t>.</w:t>
      </w:r>
    </w:p>
    <w:p w:rsidR="00976624" w:rsidRDefault="00976624" w:rsidP="00976624">
      <w:pPr>
        <w:pStyle w:val="Odsekzoznamu"/>
        <w:widowControl w:val="0"/>
        <w:numPr>
          <w:ilvl w:val="0"/>
          <w:numId w:val="2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571A5">
        <w:rPr>
          <w:rFonts w:ascii="Times New Roman" w:hAnsi="Times New Roman" w:cs="Times New Roman"/>
          <w:lang w:val="en-US"/>
        </w:rPr>
        <w:t>Nebezpečenstvo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škody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na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tovare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prechádza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na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kupujúceho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F571A5">
        <w:rPr>
          <w:rFonts w:ascii="Times New Roman" w:hAnsi="Times New Roman" w:cs="Times New Roman"/>
          <w:lang w:val="en-US"/>
        </w:rPr>
        <w:t>čase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71A5">
        <w:rPr>
          <w:rFonts w:ascii="Times New Roman" w:hAnsi="Times New Roman" w:cs="Times New Roman"/>
          <w:lang w:val="en-US"/>
        </w:rPr>
        <w:t>keď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prevezme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tovar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od </w:t>
      </w:r>
      <w:proofErr w:type="spellStart"/>
      <w:r w:rsidRPr="00F571A5">
        <w:rPr>
          <w:rFonts w:ascii="Times New Roman" w:hAnsi="Times New Roman" w:cs="Times New Roman"/>
          <w:lang w:val="en-US"/>
        </w:rPr>
        <w:t>predávajúceho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71A5">
        <w:rPr>
          <w:rFonts w:ascii="Times New Roman" w:hAnsi="Times New Roman" w:cs="Times New Roman"/>
          <w:lang w:val="en-US"/>
        </w:rPr>
        <w:t>alebo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keď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tak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neurobí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včas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71A5">
        <w:rPr>
          <w:rFonts w:ascii="Times New Roman" w:hAnsi="Times New Roman" w:cs="Times New Roman"/>
          <w:lang w:val="en-US"/>
        </w:rPr>
        <w:t>tak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F571A5">
        <w:rPr>
          <w:rFonts w:ascii="Times New Roman" w:hAnsi="Times New Roman" w:cs="Times New Roman"/>
          <w:lang w:val="en-US"/>
        </w:rPr>
        <w:t>čase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71A5">
        <w:rPr>
          <w:rFonts w:ascii="Times New Roman" w:hAnsi="Times New Roman" w:cs="Times New Roman"/>
          <w:lang w:val="en-US"/>
        </w:rPr>
        <w:t>keď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mu </w:t>
      </w:r>
      <w:proofErr w:type="spellStart"/>
      <w:r w:rsidRPr="00F571A5">
        <w:rPr>
          <w:rFonts w:ascii="Times New Roman" w:hAnsi="Times New Roman" w:cs="Times New Roman"/>
          <w:lang w:val="en-US"/>
        </w:rPr>
        <w:t>predávajúci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umožní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nakladať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F571A5">
        <w:rPr>
          <w:rFonts w:ascii="Times New Roman" w:hAnsi="Times New Roman" w:cs="Times New Roman"/>
          <w:lang w:val="en-US"/>
        </w:rPr>
        <w:t>tovarom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F571A5">
        <w:rPr>
          <w:rFonts w:ascii="Times New Roman" w:hAnsi="Times New Roman" w:cs="Times New Roman"/>
          <w:lang w:val="en-US"/>
        </w:rPr>
        <w:t>kupujúci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tovar</w:t>
      </w:r>
      <w:proofErr w:type="spellEnd"/>
      <w:r w:rsidRPr="00F571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71A5">
        <w:rPr>
          <w:rFonts w:ascii="Times New Roman" w:hAnsi="Times New Roman" w:cs="Times New Roman"/>
          <w:lang w:val="en-US"/>
        </w:rPr>
        <w:t>neprevezme</w:t>
      </w:r>
      <w:proofErr w:type="spellEnd"/>
      <w:r w:rsidRPr="00F571A5">
        <w:rPr>
          <w:rFonts w:ascii="Times New Roman" w:hAnsi="Times New Roman" w:cs="Times New Roman"/>
          <w:lang w:val="en-US"/>
        </w:rPr>
        <w:t>.  </w:t>
      </w:r>
    </w:p>
    <w:p w:rsidR="00F571A5" w:rsidRPr="00F571A5" w:rsidRDefault="00F571A5" w:rsidP="00F571A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</w:p>
    <w:p w:rsidR="00976624" w:rsidRPr="00BF53BE" w:rsidRDefault="00F571A5" w:rsidP="00104E0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highlight w:val="yellow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VII</w:t>
      </w:r>
      <w:r w:rsidR="0014297A">
        <w:rPr>
          <w:rFonts w:ascii="Times New Roman" w:hAnsi="Times New Roman" w:cs="Times New Roman"/>
          <w:b/>
          <w:bCs/>
          <w:lang w:val="en-US"/>
        </w:rPr>
        <w:t>I</w:t>
      </w:r>
      <w:r w:rsidR="00E55EDB">
        <w:rPr>
          <w:rFonts w:ascii="Times New Roman" w:hAnsi="Times New Roman" w:cs="Times New Roman"/>
          <w:b/>
          <w:bCs/>
          <w:lang w:val="en-US"/>
        </w:rPr>
        <w:t xml:space="preserve">. </w:t>
      </w:r>
    </w:p>
    <w:p w:rsidR="00976624" w:rsidRDefault="00976624" w:rsidP="00104E0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C341B">
        <w:rPr>
          <w:rFonts w:ascii="Times New Roman" w:hAnsi="Times New Roman" w:cs="Times New Roman"/>
          <w:b/>
          <w:bCs/>
          <w:lang w:val="en-US"/>
        </w:rPr>
        <w:t>Odstúpenie</w:t>
      </w:r>
      <w:proofErr w:type="spellEnd"/>
      <w:r w:rsidRPr="00BC341B">
        <w:rPr>
          <w:rFonts w:ascii="Times New Roman" w:hAnsi="Times New Roman" w:cs="Times New Roman"/>
          <w:b/>
          <w:bCs/>
          <w:lang w:val="en-US"/>
        </w:rPr>
        <w:t xml:space="preserve"> od </w:t>
      </w:r>
      <w:proofErr w:type="spellStart"/>
      <w:r w:rsidRPr="00BC341B">
        <w:rPr>
          <w:rFonts w:ascii="Times New Roman" w:hAnsi="Times New Roman" w:cs="Times New Roman"/>
          <w:b/>
          <w:bCs/>
          <w:lang w:val="en-US"/>
        </w:rPr>
        <w:t>kúpnej</w:t>
      </w:r>
      <w:proofErr w:type="spellEnd"/>
      <w:r w:rsidRPr="00BC34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b/>
          <w:bCs/>
          <w:lang w:val="en-US"/>
        </w:rPr>
        <w:t>zmluvy</w:t>
      </w:r>
      <w:proofErr w:type="spellEnd"/>
    </w:p>
    <w:p w:rsidR="00421658" w:rsidRPr="00BC341B" w:rsidRDefault="00421658" w:rsidP="0042165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8162FD" w:rsidRDefault="00976624" w:rsidP="00976624">
      <w:pPr>
        <w:pStyle w:val="Odsekzoznamu"/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162FD">
        <w:rPr>
          <w:rFonts w:ascii="Times New Roman" w:hAnsi="Times New Roman" w:cs="Times New Roman"/>
          <w:lang w:val="en-US"/>
        </w:rPr>
        <w:t>Predávajúci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8162FD">
        <w:rPr>
          <w:rFonts w:ascii="Times New Roman" w:hAnsi="Times New Roman" w:cs="Times New Roman"/>
          <w:lang w:val="en-US"/>
        </w:rPr>
        <w:t>oprávnený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odstúpiť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od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kúpnej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zmluvy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z </w:t>
      </w:r>
      <w:proofErr w:type="spellStart"/>
      <w:r w:rsidRPr="008162FD">
        <w:rPr>
          <w:rFonts w:ascii="Times New Roman" w:hAnsi="Times New Roman" w:cs="Times New Roman"/>
          <w:lang w:val="en-US"/>
        </w:rPr>
        <w:t>dôvodu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vypredania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zásob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62FD">
        <w:rPr>
          <w:rFonts w:ascii="Times New Roman" w:hAnsi="Times New Roman" w:cs="Times New Roman"/>
          <w:lang w:val="en-US"/>
        </w:rPr>
        <w:t>nedostupnosti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tovaru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62FD">
        <w:rPr>
          <w:rFonts w:ascii="Times New Roman" w:hAnsi="Times New Roman" w:cs="Times New Roman"/>
          <w:lang w:val="en-US"/>
        </w:rPr>
        <w:t>alebo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ak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výrobca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62FD">
        <w:rPr>
          <w:rFonts w:ascii="Times New Roman" w:hAnsi="Times New Roman" w:cs="Times New Roman"/>
          <w:lang w:val="en-US"/>
        </w:rPr>
        <w:t>dovozca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alebo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dodávateľ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tovaru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dohodnutého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8162FD">
        <w:rPr>
          <w:rFonts w:ascii="Times New Roman" w:hAnsi="Times New Roman" w:cs="Times New Roman"/>
          <w:lang w:val="en-US"/>
        </w:rPr>
        <w:t>kúpnej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zmluve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prerušil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výrobu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alebo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vykonal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také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závažné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zmeny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62FD">
        <w:rPr>
          <w:rFonts w:ascii="Times New Roman" w:hAnsi="Times New Roman" w:cs="Times New Roman"/>
          <w:lang w:val="en-US"/>
        </w:rPr>
        <w:t>ktoré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znemožnili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realizáciu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splnenia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povinností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predávajúceho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vyplývajúcich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z </w:t>
      </w:r>
      <w:proofErr w:type="spellStart"/>
      <w:r w:rsidRPr="008162FD">
        <w:rPr>
          <w:rFonts w:ascii="Times New Roman" w:hAnsi="Times New Roman" w:cs="Times New Roman"/>
          <w:lang w:val="en-US"/>
        </w:rPr>
        <w:t>kúpnej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zmluvy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alebo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z </w:t>
      </w:r>
      <w:proofErr w:type="spellStart"/>
      <w:r w:rsidRPr="008162FD">
        <w:rPr>
          <w:rFonts w:ascii="Times New Roman" w:hAnsi="Times New Roman" w:cs="Times New Roman"/>
          <w:lang w:val="en-US"/>
        </w:rPr>
        <w:t>dôvodov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vyššej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moci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62FD">
        <w:rPr>
          <w:rFonts w:ascii="Times New Roman" w:hAnsi="Times New Roman" w:cs="Times New Roman"/>
          <w:lang w:val="en-US"/>
        </w:rPr>
        <w:t>alebo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ak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ani </w:t>
      </w:r>
      <w:proofErr w:type="spellStart"/>
      <w:r w:rsidRPr="008162FD">
        <w:rPr>
          <w:rFonts w:ascii="Times New Roman" w:hAnsi="Times New Roman" w:cs="Times New Roman"/>
          <w:lang w:val="en-US"/>
        </w:rPr>
        <w:t>pri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vynaložení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všetkého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úsilia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62FD">
        <w:rPr>
          <w:rFonts w:ascii="Times New Roman" w:hAnsi="Times New Roman" w:cs="Times New Roman"/>
          <w:lang w:val="en-US"/>
        </w:rPr>
        <w:t>ktoré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možno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od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neho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spravodlivo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požadovať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62FD">
        <w:rPr>
          <w:rFonts w:ascii="Times New Roman" w:hAnsi="Times New Roman" w:cs="Times New Roman"/>
          <w:lang w:val="en-US"/>
        </w:rPr>
        <w:t>nie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8162FD">
        <w:rPr>
          <w:rFonts w:ascii="Times New Roman" w:hAnsi="Times New Roman" w:cs="Times New Roman"/>
          <w:lang w:val="en-US"/>
        </w:rPr>
        <w:t>schopný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dodať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tovar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zákazníkovi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8162FD">
        <w:rPr>
          <w:rFonts w:ascii="Times New Roman" w:hAnsi="Times New Roman" w:cs="Times New Roman"/>
          <w:lang w:val="en-US"/>
        </w:rPr>
        <w:t>lehote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určenej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týmito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obchodnými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podmienkami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alebo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8162FD">
        <w:rPr>
          <w:rFonts w:ascii="Times New Roman" w:hAnsi="Times New Roman" w:cs="Times New Roman"/>
          <w:lang w:val="en-US"/>
        </w:rPr>
        <w:t>cene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62FD">
        <w:rPr>
          <w:rFonts w:ascii="Times New Roman" w:hAnsi="Times New Roman" w:cs="Times New Roman"/>
          <w:lang w:val="en-US"/>
        </w:rPr>
        <w:t>ktorá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8162FD">
        <w:rPr>
          <w:rFonts w:ascii="Times New Roman" w:hAnsi="Times New Roman" w:cs="Times New Roman"/>
          <w:lang w:val="en-US"/>
        </w:rPr>
        <w:t>uvedená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8162FD">
        <w:rPr>
          <w:rFonts w:ascii="Times New Roman" w:hAnsi="Times New Roman" w:cs="Times New Roman"/>
          <w:lang w:val="en-US"/>
        </w:rPr>
        <w:t>internetovom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obchode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. </w:t>
      </w:r>
    </w:p>
    <w:p w:rsidR="000218DA" w:rsidRDefault="00976624" w:rsidP="00170956">
      <w:pPr>
        <w:pStyle w:val="Odsekzoznamu"/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162FD">
        <w:rPr>
          <w:rFonts w:ascii="Times New Roman" w:hAnsi="Times New Roman" w:cs="Times New Roman"/>
          <w:lang w:val="en-US"/>
        </w:rPr>
        <w:t>Kupujúcemu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vzniká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právo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na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odstúpenie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od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kúpnej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zmluvy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bez </w:t>
      </w:r>
      <w:proofErr w:type="spellStart"/>
      <w:r w:rsidRPr="008162FD">
        <w:rPr>
          <w:rFonts w:ascii="Times New Roman" w:hAnsi="Times New Roman" w:cs="Times New Roman"/>
          <w:lang w:val="en-US"/>
        </w:rPr>
        <w:t>uvedenia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dôvodu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za </w:t>
      </w:r>
      <w:proofErr w:type="spellStart"/>
      <w:r w:rsidRPr="008162FD">
        <w:rPr>
          <w:rFonts w:ascii="Times New Roman" w:hAnsi="Times New Roman" w:cs="Times New Roman"/>
          <w:lang w:val="en-US"/>
        </w:rPr>
        <w:t>podmienok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upravených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zákonom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č. 102/2014 </w:t>
      </w:r>
      <w:proofErr w:type="spellStart"/>
      <w:r w:rsidRPr="008162FD">
        <w:rPr>
          <w:rFonts w:ascii="Times New Roman" w:hAnsi="Times New Roman" w:cs="Times New Roman"/>
          <w:lang w:val="en-US"/>
        </w:rPr>
        <w:t>Z.z.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162FD">
        <w:rPr>
          <w:rFonts w:ascii="Times New Roman" w:hAnsi="Times New Roman" w:cs="Times New Roman"/>
          <w:lang w:val="en-US"/>
        </w:rPr>
        <w:t>ochrane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spotrebiteľa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predaji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tovaru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alebo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poskytovaní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služieb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na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základe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zmluvy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uzavretej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na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diaľku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alebo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zmluvy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uzavretej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mimo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prevádzkových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priestorov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predávajúceho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a o </w:t>
      </w:r>
      <w:proofErr w:type="spellStart"/>
      <w:r w:rsidRPr="008162FD">
        <w:rPr>
          <w:rFonts w:ascii="Times New Roman" w:hAnsi="Times New Roman" w:cs="Times New Roman"/>
          <w:lang w:val="en-US"/>
        </w:rPr>
        <w:t>zmene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162FD">
        <w:rPr>
          <w:rFonts w:ascii="Times New Roman" w:hAnsi="Times New Roman" w:cs="Times New Roman"/>
          <w:lang w:val="en-US"/>
        </w:rPr>
        <w:t>doplnení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niektorých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zákonov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162FD">
        <w:rPr>
          <w:rFonts w:ascii="Times New Roman" w:hAnsi="Times New Roman" w:cs="Times New Roman"/>
          <w:lang w:val="en-US"/>
        </w:rPr>
        <w:t>ďalej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len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8162FD">
        <w:rPr>
          <w:rFonts w:ascii="Times New Roman" w:hAnsi="Times New Roman" w:cs="Times New Roman"/>
          <w:lang w:val="en-US"/>
        </w:rPr>
        <w:t>Zákon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162FD">
        <w:rPr>
          <w:rFonts w:ascii="Times New Roman" w:hAnsi="Times New Roman" w:cs="Times New Roman"/>
          <w:lang w:val="en-US"/>
        </w:rPr>
        <w:t>ochrane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spotrebiteľa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predaji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tovaru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") </w:t>
      </w:r>
      <w:proofErr w:type="spellStart"/>
      <w:r w:rsidRPr="008162FD">
        <w:rPr>
          <w:rFonts w:ascii="Times New Roman" w:hAnsi="Times New Roman" w:cs="Times New Roman"/>
          <w:lang w:val="en-US"/>
        </w:rPr>
        <w:t>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to do 14 </w:t>
      </w:r>
      <w:proofErr w:type="spellStart"/>
      <w:r w:rsidRPr="008162FD">
        <w:rPr>
          <w:rFonts w:ascii="Times New Roman" w:hAnsi="Times New Roman" w:cs="Times New Roman"/>
          <w:lang w:val="en-US"/>
        </w:rPr>
        <w:t>dní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odo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dňa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prevzatia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62FD">
        <w:rPr>
          <w:rFonts w:ascii="Times New Roman" w:hAnsi="Times New Roman" w:cs="Times New Roman"/>
          <w:lang w:val="en-US"/>
        </w:rPr>
        <w:t>tovaru</w:t>
      </w:r>
      <w:proofErr w:type="spellEnd"/>
      <w:r w:rsidRPr="008162FD">
        <w:rPr>
          <w:rFonts w:ascii="Times New Roman" w:hAnsi="Times New Roman" w:cs="Times New Roman"/>
          <w:lang w:val="en-US"/>
        </w:rPr>
        <w:t xml:space="preserve">. </w:t>
      </w:r>
    </w:p>
    <w:p w:rsidR="00976624" w:rsidRPr="00BC341B" w:rsidRDefault="00976624" w:rsidP="00170956">
      <w:pPr>
        <w:pStyle w:val="Odsekzoznamu"/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BC341B">
        <w:rPr>
          <w:rFonts w:ascii="Times New Roman" w:hAnsi="Times New Roman" w:cs="Times New Roman"/>
          <w:lang w:val="en-US"/>
        </w:rPr>
        <w:t>Kupujúci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odoslaním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objednávky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predávajúcemu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potvrdzuje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C341B">
        <w:rPr>
          <w:rFonts w:ascii="Times New Roman" w:hAnsi="Times New Roman" w:cs="Times New Roman"/>
          <w:lang w:val="en-US"/>
        </w:rPr>
        <w:t>že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predávajúci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včas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BC341B">
        <w:rPr>
          <w:rFonts w:ascii="Times New Roman" w:hAnsi="Times New Roman" w:cs="Times New Roman"/>
          <w:lang w:val="en-US"/>
        </w:rPr>
        <w:t>riadne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splnil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svoje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informačné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povinnosti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podľa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ust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. § 3 </w:t>
      </w:r>
      <w:proofErr w:type="spellStart"/>
      <w:r w:rsidRPr="00BC341B">
        <w:rPr>
          <w:rFonts w:ascii="Times New Roman" w:hAnsi="Times New Roman" w:cs="Times New Roman"/>
          <w:lang w:val="en-US"/>
        </w:rPr>
        <w:t>ods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. 1 </w:t>
      </w:r>
      <w:proofErr w:type="spellStart"/>
      <w:r w:rsidRPr="00BC341B">
        <w:rPr>
          <w:rFonts w:ascii="Times New Roman" w:hAnsi="Times New Roman" w:cs="Times New Roman"/>
          <w:lang w:val="en-US"/>
        </w:rPr>
        <w:t>Zákona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BC341B">
        <w:rPr>
          <w:rFonts w:ascii="Times New Roman" w:hAnsi="Times New Roman" w:cs="Times New Roman"/>
          <w:lang w:val="en-US"/>
        </w:rPr>
        <w:t>ochrane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spotrebiteľa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pri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predaji</w:t>
      </w:r>
      <w:proofErr w:type="spellEnd"/>
      <w:r w:rsidRPr="00BC34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41B">
        <w:rPr>
          <w:rFonts w:ascii="Times New Roman" w:hAnsi="Times New Roman" w:cs="Times New Roman"/>
          <w:lang w:val="en-US"/>
        </w:rPr>
        <w:t>tovaru</w:t>
      </w:r>
      <w:proofErr w:type="spellEnd"/>
      <w:r w:rsidRPr="00BC341B">
        <w:rPr>
          <w:rFonts w:ascii="Times New Roman" w:hAnsi="Times New Roman" w:cs="Times New Roman"/>
          <w:lang w:val="en-US"/>
        </w:rPr>
        <w:t>.</w:t>
      </w:r>
    </w:p>
    <w:p w:rsidR="009A0396" w:rsidRDefault="00976624" w:rsidP="00976624">
      <w:pPr>
        <w:pStyle w:val="Odsekzoznamu"/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0218DA">
        <w:rPr>
          <w:rFonts w:ascii="Times New Roman" w:hAnsi="Times New Roman" w:cs="Times New Roman"/>
          <w:lang w:val="en-US"/>
        </w:rPr>
        <w:lastRenderedPageBreak/>
        <w:t>Kupujúci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môže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u </w:t>
      </w:r>
      <w:proofErr w:type="spellStart"/>
      <w:r w:rsidRPr="000218DA">
        <w:rPr>
          <w:rFonts w:ascii="Times New Roman" w:hAnsi="Times New Roman" w:cs="Times New Roman"/>
          <w:lang w:val="en-US"/>
        </w:rPr>
        <w:t>predávajúceho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uplatniť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právo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na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odstúpenie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od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zmluvy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prostredníctvom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56C">
        <w:rPr>
          <w:rFonts w:ascii="Times New Roman" w:hAnsi="Times New Roman" w:cs="Times New Roman"/>
          <w:lang w:val="en-US"/>
        </w:rPr>
        <w:t>formulára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na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odstúpenie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od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zmluvy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zaslaného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na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poštovú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72844">
        <w:rPr>
          <w:rFonts w:ascii="Times New Roman" w:hAnsi="Times New Roman" w:cs="Times New Roman"/>
          <w:lang w:val="en-US"/>
        </w:rPr>
        <w:t>alebo</w:t>
      </w:r>
      <w:proofErr w:type="spellEnd"/>
      <w:r w:rsidR="00C72844">
        <w:rPr>
          <w:rFonts w:ascii="Times New Roman" w:hAnsi="Times New Roman" w:cs="Times New Roman"/>
          <w:lang w:val="en-US"/>
        </w:rPr>
        <w:t xml:space="preserve"> e-</w:t>
      </w:r>
      <w:proofErr w:type="spellStart"/>
      <w:r w:rsidR="00C72844">
        <w:rPr>
          <w:rFonts w:ascii="Times New Roman" w:hAnsi="Times New Roman" w:cs="Times New Roman"/>
          <w:lang w:val="en-US"/>
        </w:rPr>
        <w:t>mailovú</w:t>
      </w:r>
      <w:proofErr w:type="spellEnd"/>
      <w:r w:rsidR="00C728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adresu</w:t>
      </w:r>
      <w:proofErr w:type="spellEnd"/>
      <w:r w:rsidRPr="00021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8DA">
        <w:rPr>
          <w:rFonts w:ascii="Times New Roman" w:hAnsi="Times New Roman" w:cs="Times New Roman"/>
          <w:lang w:val="en-US"/>
        </w:rPr>
        <w:t>predávajúceho</w:t>
      </w:r>
      <w:proofErr w:type="spellEnd"/>
      <w:r w:rsidR="000218DA" w:rsidRPr="000218DA">
        <w:rPr>
          <w:rFonts w:ascii="Times New Roman" w:hAnsi="Times New Roman" w:cs="Times New Roman"/>
          <w:lang w:val="en-US"/>
        </w:rPr>
        <w:t>.</w:t>
      </w:r>
    </w:p>
    <w:p w:rsidR="00976624" w:rsidRPr="009A0396" w:rsidRDefault="00976624" w:rsidP="00976624">
      <w:pPr>
        <w:pStyle w:val="Odsekzoznamu"/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104E04">
        <w:rPr>
          <w:rFonts w:ascii="Times New Roman" w:hAnsi="Times New Roman" w:cs="Times New Roman"/>
          <w:lang w:val="en-US"/>
        </w:rPr>
        <w:t xml:space="preserve">Po </w:t>
      </w:r>
      <w:proofErr w:type="spellStart"/>
      <w:r w:rsidRPr="00104E04">
        <w:rPr>
          <w:rFonts w:ascii="Times New Roman" w:hAnsi="Times New Roman" w:cs="Times New Roman"/>
          <w:lang w:val="en-US"/>
        </w:rPr>
        <w:t>odstúpení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od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zmluvy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predávajúci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vráti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kupujúcemu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všetky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platby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04E04">
        <w:rPr>
          <w:rFonts w:ascii="Times New Roman" w:hAnsi="Times New Roman" w:cs="Times New Roman"/>
          <w:lang w:val="en-US"/>
        </w:rPr>
        <w:t>ktoré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kupujúci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preukázateľne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uhradil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104E04">
        <w:rPr>
          <w:rFonts w:ascii="Times New Roman" w:hAnsi="Times New Roman" w:cs="Times New Roman"/>
          <w:lang w:val="en-US"/>
        </w:rPr>
        <w:t>súvislosti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104E04">
        <w:rPr>
          <w:rFonts w:ascii="Times New Roman" w:hAnsi="Times New Roman" w:cs="Times New Roman"/>
          <w:lang w:val="en-US"/>
        </w:rPr>
        <w:t>uzavretím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zmluvy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04E04">
        <w:rPr>
          <w:rFonts w:ascii="Times New Roman" w:hAnsi="Times New Roman" w:cs="Times New Roman"/>
          <w:lang w:val="en-US"/>
        </w:rPr>
        <w:t>najmä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kúpnu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cenu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vrátane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nákladov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na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doručenie</w:t>
      </w:r>
      <w:proofErr w:type="spellEnd"/>
      <w:r w:rsidRPr="00104E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4E04">
        <w:rPr>
          <w:rFonts w:ascii="Times New Roman" w:hAnsi="Times New Roman" w:cs="Times New Roman"/>
          <w:lang w:val="en-US"/>
        </w:rPr>
        <w:t>tovaru</w:t>
      </w:r>
      <w:proofErr w:type="spellEnd"/>
      <w:r w:rsidRPr="00104E04">
        <w:rPr>
          <w:rFonts w:ascii="Times New Roman" w:hAnsi="Times New Roman" w:cs="Times New Roman"/>
          <w:lang w:val="en-US"/>
        </w:rPr>
        <w:t>.</w:t>
      </w:r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Platby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budú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kupujúcemu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vrátené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do 14 </w:t>
      </w:r>
      <w:proofErr w:type="spellStart"/>
      <w:r w:rsidRPr="009A0396">
        <w:rPr>
          <w:rFonts w:ascii="Times New Roman" w:hAnsi="Times New Roman" w:cs="Times New Roman"/>
          <w:lang w:val="en-US"/>
        </w:rPr>
        <w:t>dní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odo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dňa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0396">
        <w:rPr>
          <w:rFonts w:ascii="Times New Roman" w:hAnsi="Times New Roman" w:cs="Times New Roman"/>
          <w:lang w:val="en-US"/>
        </w:rPr>
        <w:t>keď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bude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predávajúcemu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doručené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oznámenie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kupujúceho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9A0396">
        <w:rPr>
          <w:rFonts w:ascii="Times New Roman" w:hAnsi="Times New Roman" w:cs="Times New Roman"/>
          <w:lang w:val="en-US"/>
        </w:rPr>
        <w:t>odstúpení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od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kúpnej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zmluvy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A0396">
        <w:rPr>
          <w:rFonts w:ascii="Times New Roman" w:hAnsi="Times New Roman" w:cs="Times New Roman"/>
          <w:lang w:val="en-US"/>
        </w:rPr>
        <w:t>Úhrada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bude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uskutočnená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rovnakým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spôsobom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0396">
        <w:rPr>
          <w:rFonts w:ascii="Times New Roman" w:hAnsi="Times New Roman" w:cs="Times New Roman"/>
          <w:lang w:val="en-US"/>
        </w:rPr>
        <w:t>aký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kupujúci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použil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pri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platbe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predávajúcemu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0396">
        <w:rPr>
          <w:rFonts w:ascii="Times New Roman" w:hAnsi="Times New Roman" w:cs="Times New Roman"/>
          <w:lang w:val="en-US"/>
        </w:rPr>
        <w:t>ak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kupujúci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neuviedol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iný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spôsob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úhrady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vo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formulári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na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odstúpenie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od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zmluvy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, a to bez </w:t>
      </w:r>
      <w:proofErr w:type="spellStart"/>
      <w:r w:rsidRPr="009A0396">
        <w:rPr>
          <w:rFonts w:ascii="Times New Roman" w:hAnsi="Times New Roman" w:cs="Times New Roman"/>
          <w:lang w:val="en-US"/>
        </w:rPr>
        <w:t>účtovania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akýchkoľvek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ďalších</w:t>
      </w:r>
      <w:proofErr w:type="spellEnd"/>
      <w:r w:rsidRPr="009A03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0396">
        <w:rPr>
          <w:rFonts w:ascii="Times New Roman" w:hAnsi="Times New Roman" w:cs="Times New Roman"/>
          <w:lang w:val="en-US"/>
        </w:rPr>
        <w:t>poplatkov</w:t>
      </w:r>
      <w:proofErr w:type="spellEnd"/>
      <w:r w:rsidRPr="009A0396">
        <w:rPr>
          <w:rFonts w:ascii="Times New Roman" w:hAnsi="Times New Roman" w:cs="Times New Roman"/>
          <w:lang w:val="en-US"/>
        </w:rPr>
        <w:t>.</w:t>
      </w:r>
    </w:p>
    <w:p w:rsidR="00976997" w:rsidRDefault="00976624" w:rsidP="00976624">
      <w:pPr>
        <w:pStyle w:val="Odsekzoznamu"/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D50D7">
        <w:rPr>
          <w:rFonts w:ascii="Times New Roman" w:hAnsi="Times New Roman" w:cs="Times New Roman"/>
          <w:lang w:val="en-US"/>
        </w:rPr>
        <w:t>Kupujúci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FD50D7">
        <w:rPr>
          <w:rFonts w:ascii="Times New Roman" w:hAnsi="Times New Roman" w:cs="Times New Roman"/>
          <w:lang w:val="en-US"/>
        </w:rPr>
        <w:t>povinný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najneskôr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do 14 </w:t>
      </w:r>
      <w:proofErr w:type="spellStart"/>
      <w:r w:rsidRPr="00FD50D7">
        <w:rPr>
          <w:rFonts w:ascii="Times New Roman" w:hAnsi="Times New Roman" w:cs="Times New Roman"/>
          <w:lang w:val="en-US"/>
        </w:rPr>
        <w:t>dní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odo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dňa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odstúpenia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od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zmluvy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zaslať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späť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alebo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odovzdať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predávajúcemu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tovar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spolu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FD50D7">
        <w:rPr>
          <w:rFonts w:ascii="Times New Roman" w:hAnsi="Times New Roman" w:cs="Times New Roman"/>
          <w:lang w:val="en-US"/>
        </w:rPr>
        <w:t>príslušenstvom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vrátane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dokumentácie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D50D7">
        <w:rPr>
          <w:rFonts w:ascii="Times New Roman" w:hAnsi="Times New Roman" w:cs="Times New Roman"/>
          <w:lang w:val="en-US"/>
        </w:rPr>
        <w:t>návodu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D50D7">
        <w:rPr>
          <w:rFonts w:ascii="Times New Roman" w:hAnsi="Times New Roman" w:cs="Times New Roman"/>
          <w:lang w:val="en-US"/>
        </w:rPr>
        <w:t>záručného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listu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D50D7">
        <w:rPr>
          <w:rFonts w:ascii="Times New Roman" w:hAnsi="Times New Roman" w:cs="Times New Roman"/>
          <w:lang w:val="en-US"/>
        </w:rPr>
        <w:t>dokladu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FD50D7">
        <w:rPr>
          <w:rFonts w:ascii="Times New Roman" w:hAnsi="Times New Roman" w:cs="Times New Roman"/>
          <w:lang w:val="en-US"/>
        </w:rPr>
        <w:t>zaplatení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a pod. a v </w:t>
      </w:r>
      <w:proofErr w:type="spellStart"/>
      <w:r w:rsidRPr="00FD50D7">
        <w:rPr>
          <w:rFonts w:ascii="Times New Roman" w:hAnsi="Times New Roman" w:cs="Times New Roman"/>
          <w:lang w:val="en-US"/>
        </w:rPr>
        <w:t>originálnom</w:t>
      </w:r>
      <w:proofErr w:type="spellEnd"/>
      <w:r w:rsidRPr="00FD50D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D50D7">
        <w:rPr>
          <w:rFonts w:ascii="Times New Roman" w:hAnsi="Times New Roman" w:cs="Times New Roman"/>
          <w:lang w:val="en-US"/>
        </w:rPr>
        <w:t>obale</w:t>
      </w:r>
      <w:proofErr w:type="spellEnd"/>
      <w:r w:rsidRPr="00FD50D7">
        <w:rPr>
          <w:rFonts w:ascii="Times New Roman" w:hAnsi="Times New Roman" w:cs="Times New Roman"/>
          <w:lang w:val="en-US"/>
        </w:rPr>
        <w:t>.  </w:t>
      </w:r>
    </w:p>
    <w:p w:rsidR="00976624" w:rsidRPr="00976997" w:rsidRDefault="00976624" w:rsidP="00976624">
      <w:pPr>
        <w:pStyle w:val="Odsekzoznamu"/>
        <w:widowControl w:val="0"/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976997">
        <w:rPr>
          <w:rFonts w:ascii="Times New Roman" w:hAnsi="Times New Roman" w:cs="Times New Roman"/>
          <w:lang w:val="en-US"/>
        </w:rPr>
        <w:t>Pri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odstúpení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od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zmluvy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76997">
        <w:rPr>
          <w:rFonts w:ascii="Times New Roman" w:hAnsi="Times New Roman" w:cs="Times New Roman"/>
          <w:lang w:val="en-US"/>
        </w:rPr>
        <w:t>kupujúci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znáša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priame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náklady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na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vrátenie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tovaru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predávajúcemu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alebo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osobe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poverenej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predávajúcim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na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prevzatie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6997">
        <w:rPr>
          <w:rFonts w:ascii="Times New Roman" w:hAnsi="Times New Roman" w:cs="Times New Roman"/>
          <w:lang w:val="en-US"/>
        </w:rPr>
        <w:t>tovaru</w:t>
      </w:r>
      <w:proofErr w:type="spellEnd"/>
      <w:r w:rsidRPr="00976997">
        <w:rPr>
          <w:rFonts w:ascii="Times New Roman" w:hAnsi="Times New Roman" w:cs="Times New Roman"/>
          <w:lang w:val="en-US"/>
        </w:rPr>
        <w:t xml:space="preserve">. </w:t>
      </w:r>
    </w:p>
    <w:p w:rsidR="008A0608" w:rsidRPr="00BC341B" w:rsidRDefault="008A0608" w:rsidP="00976624">
      <w:pPr>
        <w:jc w:val="both"/>
        <w:rPr>
          <w:rFonts w:ascii="Times New Roman" w:hAnsi="Times New Roman" w:cs="Times New Roman"/>
        </w:rPr>
      </w:pPr>
    </w:p>
    <w:sectPr w:rsidR="008A0608" w:rsidRPr="00BC341B" w:rsidSect="0032466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25702CC"/>
    <w:multiLevelType w:val="hybridMultilevel"/>
    <w:tmpl w:val="E528B75E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7040C0"/>
    <w:multiLevelType w:val="hybridMultilevel"/>
    <w:tmpl w:val="94180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6E35FB2"/>
    <w:multiLevelType w:val="hybridMultilevel"/>
    <w:tmpl w:val="DA103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235761"/>
    <w:multiLevelType w:val="hybridMultilevel"/>
    <w:tmpl w:val="A7AE3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3D4A8B"/>
    <w:multiLevelType w:val="hybridMultilevel"/>
    <w:tmpl w:val="11288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85A1016"/>
    <w:multiLevelType w:val="hybridMultilevel"/>
    <w:tmpl w:val="B1BAB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DAC2F71"/>
    <w:multiLevelType w:val="hybridMultilevel"/>
    <w:tmpl w:val="62D61562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BA4DBF"/>
    <w:multiLevelType w:val="hybridMultilevel"/>
    <w:tmpl w:val="465A7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2FC7E59"/>
    <w:multiLevelType w:val="hybridMultilevel"/>
    <w:tmpl w:val="E87ECBDA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DE7116"/>
    <w:multiLevelType w:val="hybridMultilevel"/>
    <w:tmpl w:val="463A9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79592F"/>
    <w:multiLevelType w:val="hybridMultilevel"/>
    <w:tmpl w:val="73D64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505BF8"/>
    <w:multiLevelType w:val="hybridMultilevel"/>
    <w:tmpl w:val="20ACA7D4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D455F"/>
    <w:multiLevelType w:val="hybridMultilevel"/>
    <w:tmpl w:val="4644F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4F6BA0"/>
    <w:multiLevelType w:val="hybridMultilevel"/>
    <w:tmpl w:val="730E6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4D10FF"/>
    <w:multiLevelType w:val="hybridMultilevel"/>
    <w:tmpl w:val="4EFED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647B59"/>
    <w:multiLevelType w:val="hybridMultilevel"/>
    <w:tmpl w:val="D0FE6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246D83"/>
    <w:multiLevelType w:val="hybridMultilevel"/>
    <w:tmpl w:val="E2660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F61CC4"/>
    <w:multiLevelType w:val="hybridMultilevel"/>
    <w:tmpl w:val="79845BFE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13627E"/>
    <w:multiLevelType w:val="hybridMultilevel"/>
    <w:tmpl w:val="8ECCA9F4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3B22AE"/>
    <w:multiLevelType w:val="hybridMultilevel"/>
    <w:tmpl w:val="3694145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A23A04"/>
    <w:multiLevelType w:val="hybridMultilevel"/>
    <w:tmpl w:val="D9401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F305E"/>
    <w:multiLevelType w:val="hybridMultilevel"/>
    <w:tmpl w:val="99920DC8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366DC"/>
    <w:multiLevelType w:val="hybridMultilevel"/>
    <w:tmpl w:val="5044D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C034B6"/>
    <w:multiLevelType w:val="hybridMultilevel"/>
    <w:tmpl w:val="D92612A6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F554AF"/>
    <w:multiLevelType w:val="hybridMultilevel"/>
    <w:tmpl w:val="129C6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097645">
    <w:abstractNumId w:val="0"/>
  </w:num>
  <w:num w:numId="2" w16cid:durableId="1315601398">
    <w:abstractNumId w:val="1"/>
  </w:num>
  <w:num w:numId="3" w16cid:durableId="823815906">
    <w:abstractNumId w:val="2"/>
  </w:num>
  <w:num w:numId="4" w16cid:durableId="2077583699">
    <w:abstractNumId w:val="3"/>
  </w:num>
  <w:num w:numId="5" w16cid:durableId="1049769483">
    <w:abstractNumId w:val="4"/>
  </w:num>
  <w:num w:numId="6" w16cid:durableId="1732843992">
    <w:abstractNumId w:val="5"/>
  </w:num>
  <w:num w:numId="7" w16cid:durableId="871501106">
    <w:abstractNumId w:val="6"/>
  </w:num>
  <w:num w:numId="8" w16cid:durableId="104271355">
    <w:abstractNumId w:val="7"/>
  </w:num>
  <w:num w:numId="9" w16cid:durableId="742221400">
    <w:abstractNumId w:val="8"/>
  </w:num>
  <w:num w:numId="10" w16cid:durableId="181479348">
    <w:abstractNumId w:val="9"/>
  </w:num>
  <w:num w:numId="11" w16cid:durableId="1233547540">
    <w:abstractNumId w:val="10"/>
  </w:num>
  <w:num w:numId="12" w16cid:durableId="77561823">
    <w:abstractNumId w:val="11"/>
  </w:num>
  <w:num w:numId="13" w16cid:durableId="816922236">
    <w:abstractNumId w:val="12"/>
  </w:num>
  <w:num w:numId="14" w16cid:durableId="503589025">
    <w:abstractNumId w:val="13"/>
  </w:num>
  <w:num w:numId="15" w16cid:durableId="745960347">
    <w:abstractNumId w:val="14"/>
  </w:num>
  <w:num w:numId="16" w16cid:durableId="938372904">
    <w:abstractNumId w:val="20"/>
  </w:num>
  <w:num w:numId="17" w16cid:durableId="1152403222">
    <w:abstractNumId w:val="18"/>
  </w:num>
  <w:num w:numId="18" w16cid:durableId="1034160899">
    <w:abstractNumId w:val="24"/>
  </w:num>
  <w:num w:numId="19" w16cid:durableId="367755132">
    <w:abstractNumId w:val="39"/>
  </w:num>
  <w:num w:numId="20" w16cid:durableId="1754930690">
    <w:abstractNumId w:val="22"/>
  </w:num>
  <w:num w:numId="21" w16cid:durableId="27801459">
    <w:abstractNumId w:val="23"/>
  </w:num>
  <w:num w:numId="22" w16cid:durableId="1838619071">
    <w:abstractNumId w:val="36"/>
  </w:num>
  <w:num w:numId="23" w16cid:durableId="1959023983">
    <w:abstractNumId w:val="37"/>
  </w:num>
  <w:num w:numId="24" w16cid:durableId="2114784197">
    <w:abstractNumId w:val="33"/>
  </w:num>
  <w:num w:numId="25" w16cid:durableId="1565335285">
    <w:abstractNumId w:val="28"/>
  </w:num>
  <w:num w:numId="26" w16cid:durableId="723069893">
    <w:abstractNumId w:val="16"/>
  </w:num>
  <w:num w:numId="27" w16cid:durableId="1868444900">
    <w:abstractNumId w:val="17"/>
  </w:num>
  <w:num w:numId="28" w16cid:durableId="2010400276">
    <w:abstractNumId w:val="25"/>
  </w:num>
  <w:num w:numId="29" w16cid:durableId="520634004">
    <w:abstractNumId w:val="19"/>
  </w:num>
  <w:num w:numId="30" w16cid:durableId="1387292194">
    <w:abstractNumId w:val="32"/>
  </w:num>
  <w:num w:numId="31" w16cid:durableId="941112219">
    <w:abstractNumId w:val="30"/>
  </w:num>
  <w:num w:numId="32" w16cid:durableId="562527713">
    <w:abstractNumId w:val="38"/>
  </w:num>
  <w:num w:numId="33" w16cid:durableId="685209290">
    <w:abstractNumId w:val="27"/>
  </w:num>
  <w:num w:numId="34" w16cid:durableId="1741518724">
    <w:abstractNumId w:val="26"/>
  </w:num>
  <w:num w:numId="35" w16cid:durableId="1211500874">
    <w:abstractNumId w:val="29"/>
  </w:num>
  <w:num w:numId="36" w16cid:durableId="763258280">
    <w:abstractNumId w:val="21"/>
  </w:num>
  <w:num w:numId="37" w16cid:durableId="844782913">
    <w:abstractNumId w:val="15"/>
  </w:num>
  <w:num w:numId="38" w16cid:durableId="217516677">
    <w:abstractNumId w:val="35"/>
  </w:num>
  <w:num w:numId="39" w16cid:durableId="804659333">
    <w:abstractNumId w:val="31"/>
  </w:num>
  <w:num w:numId="40" w16cid:durableId="45255519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24"/>
    <w:rsid w:val="000218DA"/>
    <w:rsid w:val="00074E70"/>
    <w:rsid w:val="000A31EE"/>
    <w:rsid w:val="00104E04"/>
    <w:rsid w:val="001202C2"/>
    <w:rsid w:val="00126A79"/>
    <w:rsid w:val="00140245"/>
    <w:rsid w:val="0014297A"/>
    <w:rsid w:val="00144DBA"/>
    <w:rsid w:val="00170956"/>
    <w:rsid w:val="001A00E2"/>
    <w:rsid w:val="001B2E99"/>
    <w:rsid w:val="001C0101"/>
    <w:rsid w:val="001F4169"/>
    <w:rsid w:val="0021294C"/>
    <w:rsid w:val="00214D1A"/>
    <w:rsid w:val="002151A9"/>
    <w:rsid w:val="00243F72"/>
    <w:rsid w:val="0024761B"/>
    <w:rsid w:val="002701AE"/>
    <w:rsid w:val="00273E39"/>
    <w:rsid w:val="00285780"/>
    <w:rsid w:val="002C06F5"/>
    <w:rsid w:val="0032459C"/>
    <w:rsid w:val="0032466C"/>
    <w:rsid w:val="00330E3A"/>
    <w:rsid w:val="003676BC"/>
    <w:rsid w:val="0037451A"/>
    <w:rsid w:val="00385249"/>
    <w:rsid w:val="003E5C6E"/>
    <w:rsid w:val="003F6518"/>
    <w:rsid w:val="00421170"/>
    <w:rsid w:val="00421658"/>
    <w:rsid w:val="0043139F"/>
    <w:rsid w:val="00477AA4"/>
    <w:rsid w:val="004B34DA"/>
    <w:rsid w:val="004D0878"/>
    <w:rsid w:val="00574BAA"/>
    <w:rsid w:val="006010C2"/>
    <w:rsid w:val="0068074B"/>
    <w:rsid w:val="00682EC7"/>
    <w:rsid w:val="006B1938"/>
    <w:rsid w:val="006E28F4"/>
    <w:rsid w:val="006F21B6"/>
    <w:rsid w:val="007137BB"/>
    <w:rsid w:val="0075703C"/>
    <w:rsid w:val="00793502"/>
    <w:rsid w:val="00797608"/>
    <w:rsid w:val="007C0463"/>
    <w:rsid w:val="007E3C2A"/>
    <w:rsid w:val="00805D54"/>
    <w:rsid w:val="008162FD"/>
    <w:rsid w:val="00834D2F"/>
    <w:rsid w:val="00847C95"/>
    <w:rsid w:val="008578B9"/>
    <w:rsid w:val="008950A5"/>
    <w:rsid w:val="008A0608"/>
    <w:rsid w:val="008A1229"/>
    <w:rsid w:val="008E1AE4"/>
    <w:rsid w:val="00900060"/>
    <w:rsid w:val="00926070"/>
    <w:rsid w:val="00931A73"/>
    <w:rsid w:val="00944916"/>
    <w:rsid w:val="00944A6B"/>
    <w:rsid w:val="009456F9"/>
    <w:rsid w:val="00971D7F"/>
    <w:rsid w:val="00975C23"/>
    <w:rsid w:val="00976624"/>
    <w:rsid w:val="00976997"/>
    <w:rsid w:val="00983F59"/>
    <w:rsid w:val="00994308"/>
    <w:rsid w:val="009A0396"/>
    <w:rsid w:val="009B4DF9"/>
    <w:rsid w:val="009C7E01"/>
    <w:rsid w:val="009F24D9"/>
    <w:rsid w:val="00A134EB"/>
    <w:rsid w:val="00A546B6"/>
    <w:rsid w:val="00A60815"/>
    <w:rsid w:val="00A71AF5"/>
    <w:rsid w:val="00A939D0"/>
    <w:rsid w:val="00AA1615"/>
    <w:rsid w:val="00AA788E"/>
    <w:rsid w:val="00AD47B9"/>
    <w:rsid w:val="00AF6F6F"/>
    <w:rsid w:val="00B41D10"/>
    <w:rsid w:val="00B7086C"/>
    <w:rsid w:val="00B94084"/>
    <w:rsid w:val="00BB18EA"/>
    <w:rsid w:val="00BC341B"/>
    <w:rsid w:val="00BE3C44"/>
    <w:rsid w:val="00BF1F7D"/>
    <w:rsid w:val="00BF53BE"/>
    <w:rsid w:val="00C01970"/>
    <w:rsid w:val="00C029EB"/>
    <w:rsid w:val="00C15256"/>
    <w:rsid w:val="00C200E8"/>
    <w:rsid w:val="00C52DFF"/>
    <w:rsid w:val="00C7124F"/>
    <w:rsid w:val="00C72844"/>
    <w:rsid w:val="00C8456C"/>
    <w:rsid w:val="00C90555"/>
    <w:rsid w:val="00C93D17"/>
    <w:rsid w:val="00CA0415"/>
    <w:rsid w:val="00CC2350"/>
    <w:rsid w:val="00CC454A"/>
    <w:rsid w:val="00CE09DD"/>
    <w:rsid w:val="00D11A4C"/>
    <w:rsid w:val="00D14F55"/>
    <w:rsid w:val="00D66533"/>
    <w:rsid w:val="00D81357"/>
    <w:rsid w:val="00D85C98"/>
    <w:rsid w:val="00D91450"/>
    <w:rsid w:val="00E14E25"/>
    <w:rsid w:val="00E53FE1"/>
    <w:rsid w:val="00E55EDB"/>
    <w:rsid w:val="00E578AB"/>
    <w:rsid w:val="00E71989"/>
    <w:rsid w:val="00E72150"/>
    <w:rsid w:val="00EB1702"/>
    <w:rsid w:val="00EB190D"/>
    <w:rsid w:val="00F04E13"/>
    <w:rsid w:val="00F11B8C"/>
    <w:rsid w:val="00F571A5"/>
    <w:rsid w:val="00F7011E"/>
    <w:rsid w:val="00FA403B"/>
    <w:rsid w:val="00FD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D51F79"/>
  <w14:defaultImageDpi w14:val="300"/>
  <w15:docId w15:val="{A3FE5CBC-622F-DF4D-8AB1-A54584CD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243F72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BF53BE"/>
    <w:rPr>
      <w:color w:val="0000FF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BF5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c.europa.eu/consumers/odr/" TargetMode="External"/><Relationship Id="rId5" Type="http://schemas.openxmlformats.org/officeDocument/2006/relationships/hyperlink" Target="mailto:zvukovaakademi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1833</Words>
  <Characters>10453</Characters>
  <Application>Microsoft Office Word</Application>
  <DocSecurity>0</DocSecurity>
  <Lines>87</Lines>
  <Paragraphs>24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miki</dc:creator>
  <cp:lastModifiedBy>mikinemeth@gmail.com</cp:lastModifiedBy>
  <cp:revision>6</cp:revision>
  <dcterms:created xsi:type="dcterms:W3CDTF">2025-06-09T12:45:00Z</dcterms:created>
  <dcterms:modified xsi:type="dcterms:W3CDTF">2025-06-30T11:56:00Z</dcterms:modified>
</cp:coreProperties>
</file>